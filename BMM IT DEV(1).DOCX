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hAnsiTheme="minorHAnsi"/>
        </w:rPr>
        <w:id w:val="9977669"/>
        <w:docPartObj>
          <w:docPartGallery w:val="Cover Pages"/>
          <w:docPartUnique/>
        </w:docPartObj>
      </w:sdtPr>
      <w:sdtEndPr>
        <w:rPr>
          <w:rFonts w:cs="Arial"/>
        </w:rPr>
      </w:sdtEndPr>
      <w:sdtContent>
        <w:p w:rsidR="00EA0B57" w:rsidRPr="00540333" w:rsidRDefault="00EA0B57" w:rsidP="002435F4">
          <w:pPr>
            <w:rPr>
              <w:rFonts w:asciiTheme="minorHAnsi" w:hAnsiTheme="minorHAnsi"/>
            </w:rPr>
          </w:pPr>
          <w:r w:rsidRPr="00540333">
            <w:rPr>
              <w:rFonts w:asciiTheme="minorHAnsi" w:hAnsiTheme="minorHAnsi"/>
              <w:noProof/>
            </w:rPr>
            <w:drawing>
              <wp:anchor distT="0" distB="0" distL="114300" distR="114300" simplePos="0" relativeHeight="251658240" behindDoc="0" locked="0" layoutInCell="1" allowOverlap="1">
                <wp:simplePos x="0" y="0"/>
                <wp:positionH relativeFrom="column">
                  <wp:posOffset>3048000</wp:posOffset>
                </wp:positionH>
                <wp:positionV relativeFrom="page">
                  <wp:posOffset>1024255</wp:posOffset>
                </wp:positionV>
                <wp:extent cx="2887980" cy="481330"/>
                <wp:effectExtent l="19050" t="0" r="7620" b="0"/>
                <wp:wrapNone/>
                <wp:docPr id="6" name="Picture 5" descr="bmm testlabs LOG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mm testlabs LOGO Color"/>
                        <pic:cNvPicPr>
                          <a:picLocks noChangeAspect="1" noChangeArrowheads="1"/>
                        </pic:cNvPicPr>
                      </pic:nvPicPr>
                      <pic:blipFill>
                        <a:blip r:embed="rId8" cstate="print"/>
                        <a:srcRect/>
                        <a:stretch>
                          <a:fillRect/>
                        </a:stretch>
                      </pic:blipFill>
                      <pic:spPr bwMode="auto">
                        <a:xfrm>
                          <a:off x="0" y="0"/>
                          <a:ext cx="2887980" cy="481330"/>
                        </a:xfrm>
                        <a:prstGeom prst="rect">
                          <a:avLst/>
                        </a:prstGeom>
                        <a:noFill/>
                        <a:ln w="9525">
                          <a:noFill/>
                          <a:miter lim="800000"/>
                          <a:headEnd/>
                          <a:tailEnd/>
                        </a:ln>
                      </pic:spPr>
                    </pic:pic>
                  </a:graphicData>
                </a:graphic>
              </wp:anchor>
            </w:drawing>
          </w:r>
        </w:p>
        <w:p w:rsidR="00EA0B57" w:rsidRPr="00540333" w:rsidRDefault="00EA0B57" w:rsidP="002435F4">
          <w:pPr>
            <w:rPr>
              <w:rFonts w:asciiTheme="minorHAnsi" w:hAnsiTheme="minorHAnsi"/>
            </w:rPr>
          </w:pPr>
        </w:p>
        <w:p w:rsidR="00EA0B57" w:rsidRPr="00540333" w:rsidRDefault="00EA0B57" w:rsidP="00EA0B57">
          <w:pPr>
            <w:jc w:val="right"/>
            <w:rPr>
              <w:rFonts w:asciiTheme="minorHAnsi" w:hAnsiTheme="minorHAnsi"/>
              <w:b/>
              <w:sz w:val="48"/>
              <w:szCs w:val="72"/>
            </w:rPr>
          </w:pPr>
        </w:p>
        <w:p w:rsidR="00EA0B57" w:rsidRPr="00540333" w:rsidRDefault="00EA0B57" w:rsidP="00EA0B57">
          <w:pPr>
            <w:jc w:val="right"/>
            <w:rPr>
              <w:rFonts w:asciiTheme="minorHAnsi" w:hAnsiTheme="minorHAnsi"/>
              <w:b/>
              <w:sz w:val="48"/>
              <w:szCs w:val="72"/>
            </w:rPr>
          </w:pPr>
        </w:p>
        <w:p w:rsidR="00EA0B57" w:rsidRPr="00540333" w:rsidRDefault="00EA0B57" w:rsidP="00EA0B57">
          <w:pPr>
            <w:jc w:val="right"/>
            <w:rPr>
              <w:rFonts w:asciiTheme="minorHAnsi" w:hAnsiTheme="minorHAnsi"/>
              <w:b/>
              <w:sz w:val="48"/>
              <w:szCs w:val="72"/>
            </w:rPr>
          </w:pPr>
        </w:p>
        <w:p w:rsidR="00EA0B57" w:rsidRPr="00540333" w:rsidRDefault="00EA0B57" w:rsidP="00EA0B57">
          <w:pPr>
            <w:jc w:val="right"/>
            <w:rPr>
              <w:rFonts w:asciiTheme="minorHAnsi" w:hAnsiTheme="minorHAnsi"/>
              <w:b/>
              <w:sz w:val="48"/>
              <w:szCs w:val="72"/>
            </w:rPr>
          </w:pPr>
        </w:p>
        <w:p w:rsidR="00EA0B57" w:rsidRPr="00540333" w:rsidRDefault="00EA0B57" w:rsidP="00EA0B57">
          <w:pPr>
            <w:jc w:val="right"/>
            <w:rPr>
              <w:rFonts w:asciiTheme="minorHAnsi" w:hAnsiTheme="minorHAnsi"/>
              <w:b/>
              <w:sz w:val="48"/>
              <w:szCs w:val="72"/>
            </w:rPr>
          </w:pPr>
        </w:p>
        <w:p w:rsidR="00EA0B57" w:rsidRPr="00540333" w:rsidRDefault="00EA0B57" w:rsidP="00691D83">
          <w:pPr>
            <w:jc w:val="right"/>
            <w:rPr>
              <w:rFonts w:asciiTheme="minorHAnsi" w:hAnsiTheme="minorHAnsi"/>
              <w:i/>
              <w:sz w:val="36"/>
              <w:szCs w:val="44"/>
            </w:rPr>
          </w:pPr>
        </w:p>
        <w:p w:rsidR="00840FC5" w:rsidRPr="00540333" w:rsidRDefault="00840FC5" w:rsidP="00840FC5">
          <w:pPr>
            <w:pStyle w:val="Title"/>
            <w:rPr>
              <w:rFonts w:asciiTheme="minorHAnsi" w:hAnsiTheme="minorHAnsi"/>
            </w:rPr>
          </w:pPr>
          <w:r w:rsidRPr="00540333">
            <w:rPr>
              <w:rFonts w:asciiTheme="minorHAnsi" w:hAnsiTheme="minorHAnsi"/>
            </w:rPr>
            <w:t>BMM Testlabs</w:t>
          </w:r>
          <w:r w:rsidRPr="00540333">
            <w:rPr>
              <w:rFonts w:asciiTheme="minorHAnsi" w:hAnsiTheme="minorHAnsi"/>
            </w:rPr>
            <w:br/>
            <w:t xml:space="preserve">Signature Validation </w:t>
          </w:r>
          <w:r w:rsidR="00B53759" w:rsidRPr="00540333">
            <w:rPr>
              <w:rFonts w:asciiTheme="minorHAnsi" w:hAnsiTheme="minorHAnsi"/>
            </w:rPr>
            <w:t xml:space="preserve">Application </w:t>
          </w:r>
          <w:r w:rsidRPr="00540333">
            <w:rPr>
              <w:rFonts w:asciiTheme="minorHAnsi" w:hAnsiTheme="minorHAnsi"/>
            </w:rPr>
            <w:t>Scope</w:t>
          </w:r>
        </w:p>
        <w:sdt>
          <w:sdtPr>
            <w:rPr>
              <w:rFonts w:asciiTheme="minorHAnsi" w:hAnsiTheme="minorHAnsi"/>
            </w:rPr>
            <w:id w:val="216403978"/>
            <w:placeholder>
              <w:docPart w:val="90D3082B159441CDAB9453FE9529FA3B"/>
            </w:placeholder>
            <w:date w:fullDate="2016-09-21T00:00:00Z">
              <w:dateFormat w:val="MMMM d, yyyy"/>
              <w:lid w:val="en-US"/>
              <w:storeMappedDataAs w:val="dateTime"/>
              <w:calendar w:val="gregorian"/>
            </w:date>
          </w:sdtPr>
          <w:sdtEndPr/>
          <w:sdtContent>
            <w:p w:rsidR="00840FC5" w:rsidRPr="00540333" w:rsidRDefault="00EA2F23" w:rsidP="00840FC5">
              <w:pPr>
                <w:pStyle w:val="Title"/>
                <w:rPr>
                  <w:rFonts w:asciiTheme="minorHAnsi" w:hAnsiTheme="minorHAnsi"/>
                </w:rPr>
              </w:pPr>
              <w:r>
                <w:rPr>
                  <w:rFonts w:asciiTheme="minorHAnsi" w:hAnsiTheme="minorHAnsi"/>
                </w:rPr>
                <w:t>September 21, 2016</w:t>
              </w:r>
            </w:p>
          </w:sdtContent>
        </w:sdt>
        <w:p w:rsidR="00EA0B57" w:rsidRPr="00540333" w:rsidRDefault="00840FC5" w:rsidP="00840FC5">
          <w:pPr>
            <w:rPr>
              <w:rFonts w:asciiTheme="minorHAnsi" w:hAnsiTheme="minorHAnsi"/>
            </w:rPr>
          </w:pPr>
          <w:r w:rsidRPr="00540333">
            <w:rPr>
              <w:rFonts w:asciiTheme="minorHAnsi" w:hAnsiTheme="minorHAnsi"/>
              <w:noProof/>
            </w:rPr>
            <w:t xml:space="preserve"> </w:t>
          </w:r>
          <w:r w:rsidR="00EA0B57" w:rsidRPr="00540333">
            <w:rPr>
              <w:rFonts w:asciiTheme="minorHAnsi" w:hAnsiTheme="minorHAnsi"/>
              <w:noProof/>
            </w:rPr>
            <w:drawing>
              <wp:anchor distT="0" distB="0" distL="114300" distR="114300" simplePos="0" relativeHeight="251656192" behindDoc="1" locked="0" layoutInCell="1" allowOverlap="1" wp14:anchorId="298A8FB2" wp14:editId="43B76174">
                <wp:simplePos x="0" y="0"/>
                <wp:positionH relativeFrom="column">
                  <wp:posOffset>-990600</wp:posOffset>
                </wp:positionH>
                <wp:positionV relativeFrom="page">
                  <wp:posOffset>800100</wp:posOffset>
                </wp:positionV>
                <wp:extent cx="7950200" cy="7950200"/>
                <wp:effectExtent l="19050" t="0" r="0" b="0"/>
                <wp:wrapNone/>
                <wp:docPr id="7" name="Picture 4" descr="Warped Montage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rped Montage_SMALL"/>
                        <pic:cNvPicPr>
                          <a:picLocks noChangeAspect="1" noChangeArrowheads="1"/>
                        </pic:cNvPicPr>
                      </pic:nvPicPr>
                      <pic:blipFill>
                        <a:blip r:embed="rId9" cstate="print"/>
                        <a:srcRect/>
                        <a:stretch>
                          <a:fillRect/>
                        </a:stretch>
                      </pic:blipFill>
                      <pic:spPr bwMode="auto">
                        <a:xfrm>
                          <a:off x="0" y="0"/>
                          <a:ext cx="7950200" cy="7950200"/>
                        </a:xfrm>
                        <a:prstGeom prst="rect">
                          <a:avLst/>
                        </a:prstGeom>
                        <a:noFill/>
                        <a:ln w="9525">
                          <a:noFill/>
                          <a:miter lim="800000"/>
                          <a:headEnd/>
                          <a:tailEnd/>
                        </a:ln>
                      </pic:spPr>
                    </pic:pic>
                  </a:graphicData>
                </a:graphic>
              </wp:anchor>
            </w:drawing>
          </w: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rsidP="002435F4">
          <w:pPr>
            <w:rPr>
              <w:rFonts w:asciiTheme="minorHAnsi" w:hAnsiTheme="minorHAnsi"/>
            </w:rPr>
          </w:pPr>
        </w:p>
        <w:p w:rsidR="00EA0B57" w:rsidRPr="00540333" w:rsidRDefault="00EA0B57">
          <w:pPr>
            <w:rPr>
              <w:rFonts w:asciiTheme="minorHAnsi" w:hAnsiTheme="minorHAnsi"/>
            </w:rPr>
          </w:pPr>
        </w:p>
        <w:p w:rsidR="00EA0B57" w:rsidRPr="00540333" w:rsidRDefault="00EA0B57" w:rsidP="00691D83">
          <w:pPr>
            <w:rPr>
              <w:rFonts w:asciiTheme="minorHAnsi" w:hAnsiTheme="minorHAnsi" w:cs="Arial"/>
            </w:rPr>
          </w:pPr>
          <w:r w:rsidRPr="00540333">
            <w:rPr>
              <w:rFonts w:asciiTheme="minorHAnsi" w:hAnsiTheme="minorHAnsi"/>
              <w:noProof/>
            </w:rPr>
            <w:drawing>
              <wp:anchor distT="0" distB="0" distL="114300" distR="114300" simplePos="0" relativeHeight="251659264" behindDoc="0" locked="0" layoutInCell="1" allowOverlap="1">
                <wp:simplePos x="0" y="0"/>
                <wp:positionH relativeFrom="column">
                  <wp:posOffset>5269865</wp:posOffset>
                </wp:positionH>
                <wp:positionV relativeFrom="page">
                  <wp:posOffset>9486900</wp:posOffset>
                </wp:positionV>
                <wp:extent cx="749935" cy="116840"/>
                <wp:effectExtent l="25400" t="0" r="12065" b="0"/>
                <wp:wrapNone/>
                <wp:docPr id="9" name="Picture 9" descr="Web address NEW BMM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eb address NEW BMM_CMYK"/>
                        <pic:cNvPicPr>
                          <a:picLocks noChangeAspect="1" noChangeArrowheads="1"/>
                        </pic:cNvPicPr>
                      </pic:nvPicPr>
                      <pic:blipFill>
                        <a:blip r:embed="rId10" cstate="print"/>
                        <a:srcRect/>
                        <a:stretch>
                          <a:fillRect/>
                        </a:stretch>
                      </pic:blipFill>
                      <pic:spPr bwMode="auto">
                        <a:xfrm>
                          <a:off x="0" y="0"/>
                          <a:ext cx="749935" cy="116840"/>
                        </a:xfrm>
                        <a:prstGeom prst="rect">
                          <a:avLst/>
                        </a:prstGeom>
                        <a:noFill/>
                        <a:ln w="9525">
                          <a:noFill/>
                          <a:miter lim="800000"/>
                          <a:headEnd/>
                          <a:tailEnd/>
                        </a:ln>
                      </pic:spPr>
                    </pic:pic>
                  </a:graphicData>
                </a:graphic>
              </wp:anchor>
            </w:drawing>
          </w:r>
          <w:r w:rsidRPr="00540333">
            <w:rPr>
              <w:rFonts w:asciiTheme="minorHAnsi" w:hAnsiTheme="minorHAnsi" w:cs="Arial"/>
            </w:rPr>
            <w:br w:type="page"/>
          </w:r>
        </w:p>
      </w:sdtContent>
    </w:sdt>
    <w:p w:rsidR="00691D83" w:rsidRPr="00540333" w:rsidRDefault="00691D83" w:rsidP="00691D83">
      <w:pPr>
        <w:rPr>
          <w:rFonts w:asciiTheme="minorHAnsi" w:hAnsiTheme="minorHAnsi" w:cs="Arial"/>
        </w:rPr>
      </w:pPr>
    </w:p>
    <w:p w:rsidR="00691D83" w:rsidRPr="00540333" w:rsidRDefault="00691D83" w:rsidP="00691D83">
      <w:pPr>
        <w:rPr>
          <w:rFonts w:asciiTheme="minorHAnsi" w:hAnsiTheme="minorHAnsi" w:cs="Arial"/>
        </w:rPr>
      </w:pPr>
    </w:p>
    <w:p w:rsidR="00691D83" w:rsidRPr="00540333" w:rsidRDefault="00691D83" w:rsidP="00691D83">
      <w:pPr>
        <w:rPr>
          <w:rFonts w:asciiTheme="minorHAnsi" w:hAnsiTheme="minorHAnsi" w:cs="Arial"/>
        </w:rPr>
      </w:pPr>
    </w:p>
    <w:p w:rsidR="00691D83" w:rsidRPr="00540333" w:rsidRDefault="00691D83" w:rsidP="00691D83">
      <w:pPr>
        <w:rPr>
          <w:rFonts w:asciiTheme="minorHAnsi" w:hAnsiTheme="minorHAnsi" w:cs="Arial"/>
        </w:rPr>
      </w:pPr>
    </w:p>
    <w:p w:rsidR="00840FC5" w:rsidRPr="00540333" w:rsidRDefault="00840FC5" w:rsidP="00A009C0">
      <w:pPr>
        <w:pStyle w:val="Heading1"/>
      </w:pPr>
      <w:r w:rsidRPr="00A009C0">
        <w:t>Overview</w:t>
      </w:r>
    </w:p>
    <w:p w:rsidR="00840FC5" w:rsidRPr="00540333" w:rsidRDefault="00840FC5" w:rsidP="00A009C0">
      <w:pPr>
        <w:pStyle w:val="Heading2"/>
      </w:pPr>
      <w:r w:rsidRPr="00A009C0">
        <w:t>Project</w:t>
      </w:r>
      <w:r w:rsidRPr="00540333">
        <w:t xml:space="preserve"> Description</w:t>
      </w:r>
    </w:p>
    <w:p w:rsidR="00B53759" w:rsidRPr="00540333" w:rsidRDefault="004D50CC" w:rsidP="00840FC5">
      <w:pPr>
        <w:rPr>
          <w:rFonts w:asciiTheme="minorHAnsi" w:hAnsiTheme="minorHAnsi"/>
        </w:rPr>
      </w:pPr>
      <w:r w:rsidRPr="004D50CC">
        <w:rPr>
          <w:rFonts w:asciiTheme="minorHAnsi" w:hAnsiTheme="minorHAnsi"/>
        </w:rPr>
        <w:t>The purpose of Signature Validation Application is to provide the end user with the ability to validate a set of hash results against various repositories. This is a standalone application which should be able to load the set of hash results and compare those results against user specified repository</w:t>
      </w:r>
      <w:r w:rsidR="003D1C97">
        <w:rPr>
          <w:rFonts w:asciiTheme="minorHAnsi" w:hAnsiTheme="minorHAnsi"/>
        </w:rPr>
        <w:t>,</w:t>
      </w:r>
      <w:r w:rsidRPr="004D50CC">
        <w:rPr>
          <w:rFonts w:asciiTheme="minorHAnsi" w:hAnsiTheme="minorHAnsi"/>
        </w:rPr>
        <w:t xml:space="preserve"> containing multiple different sets of hash values. The set of results should always be displayed to the user and provide visual confirmation when the hash has been successfully validated or when the validation has failed.</w:t>
      </w:r>
    </w:p>
    <w:p w:rsidR="00840FC5" w:rsidRPr="00540333" w:rsidRDefault="00840FC5" w:rsidP="00A009C0">
      <w:pPr>
        <w:pStyle w:val="Heading3"/>
      </w:pPr>
      <w:r w:rsidRPr="00A009C0">
        <w:t>Development</w:t>
      </w:r>
      <w:r w:rsidRPr="00540333">
        <w:t xml:space="preserve"> Requirements</w:t>
      </w:r>
    </w:p>
    <w:p w:rsidR="00840FC5" w:rsidRPr="00540333" w:rsidRDefault="00840FC5" w:rsidP="00840FC5">
      <w:pPr>
        <w:pStyle w:val="ListParagraph"/>
        <w:rPr>
          <w:rFonts w:asciiTheme="minorHAnsi" w:hAnsiTheme="minorHAnsi"/>
        </w:rPr>
      </w:pPr>
    </w:p>
    <w:p w:rsidR="00840FC5" w:rsidRPr="00540333" w:rsidRDefault="00840FC5" w:rsidP="00840FC5">
      <w:pPr>
        <w:pStyle w:val="ListParagraph"/>
        <w:numPr>
          <w:ilvl w:val="0"/>
          <w:numId w:val="34"/>
        </w:numPr>
        <w:spacing w:after="180" w:line="288" w:lineRule="auto"/>
        <w:rPr>
          <w:rFonts w:asciiTheme="minorHAnsi" w:hAnsiTheme="minorHAnsi"/>
        </w:rPr>
      </w:pPr>
      <w:r w:rsidRPr="00540333">
        <w:rPr>
          <w:rFonts w:asciiTheme="minorHAnsi" w:hAnsiTheme="minorHAnsi"/>
        </w:rPr>
        <w:t xml:space="preserve">Tool: Visual Studio .Net 2012 or newer </w:t>
      </w:r>
    </w:p>
    <w:p w:rsidR="000911E2" w:rsidRPr="00540333" w:rsidRDefault="000911E2" w:rsidP="000911E2">
      <w:pPr>
        <w:pStyle w:val="ListParagraph"/>
        <w:numPr>
          <w:ilvl w:val="0"/>
          <w:numId w:val="34"/>
        </w:numPr>
        <w:spacing w:after="180" w:line="288" w:lineRule="auto"/>
        <w:rPr>
          <w:rFonts w:asciiTheme="minorHAnsi" w:hAnsiTheme="minorHAnsi"/>
        </w:rPr>
      </w:pPr>
      <w:r>
        <w:rPr>
          <w:rFonts w:asciiTheme="minorHAnsi" w:hAnsiTheme="minorHAnsi"/>
        </w:rPr>
        <w:t>Application Type: WPF Application or Windows Forms Application</w:t>
      </w:r>
    </w:p>
    <w:p w:rsidR="00840FC5" w:rsidRPr="00540333" w:rsidRDefault="00840FC5" w:rsidP="00840FC5">
      <w:pPr>
        <w:pStyle w:val="ListParagraph"/>
        <w:numPr>
          <w:ilvl w:val="0"/>
          <w:numId w:val="34"/>
        </w:numPr>
        <w:spacing w:after="180" w:line="288" w:lineRule="auto"/>
        <w:rPr>
          <w:rFonts w:asciiTheme="minorHAnsi" w:hAnsiTheme="minorHAnsi"/>
        </w:rPr>
      </w:pPr>
      <w:r w:rsidRPr="00540333">
        <w:rPr>
          <w:rFonts w:asciiTheme="minorHAnsi" w:hAnsiTheme="minorHAnsi"/>
        </w:rPr>
        <w:t>Framework: .Net Framework 4.0</w:t>
      </w:r>
    </w:p>
    <w:p w:rsidR="00840FC5" w:rsidRDefault="00840FC5" w:rsidP="00840FC5">
      <w:pPr>
        <w:pStyle w:val="ListParagraph"/>
        <w:numPr>
          <w:ilvl w:val="0"/>
          <w:numId w:val="34"/>
        </w:numPr>
        <w:spacing w:after="180" w:line="288" w:lineRule="auto"/>
        <w:rPr>
          <w:rFonts w:asciiTheme="minorHAnsi" w:hAnsiTheme="minorHAnsi"/>
        </w:rPr>
      </w:pPr>
      <w:r w:rsidRPr="00540333">
        <w:rPr>
          <w:rFonts w:asciiTheme="minorHAnsi" w:hAnsiTheme="minorHAnsi"/>
        </w:rPr>
        <w:t>Language: C#</w:t>
      </w:r>
    </w:p>
    <w:p w:rsidR="00840FC5" w:rsidRPr="00540333" w:rsidRDefault="00840FC5" w:rsidP="00A009C0">
      <w:pPr>
        <w:pStyle w:val="Heading1"/>
      </w:pPr>
      <w:r w:rsidRPr="00540333">
        <w:t>Project Scope</w:t>
      </w:r>
    </w:p>
    <w:p w:rsidR="00840FC5" w:rsidRPr="00540333" w:rsidRDefault="00840FC5" w:rsidP="00840FC5">
      <w:pPr>
        <w:rPr>
          <w:rFonts w:asciiTheme="minorHAnsi" w:hAnsiTheme="minorHAnsi"/>
        </w:rPr>
      </w:pPr>
      <w:r w:rsidRPr="00540333">
        <w:rPr>
          <w:rFonts w:asciiTheme="minorHAnsi" w:hAnsiTheme="minorHAnsi"/>
        </w:rPr>
        <w:t>The following components and functionality should be included in the application.</w:t>
      </w:r>
    </w:p>
    <w:p w:rsidR="003E0352" w:rsidRPr="00540333" w:rsidRDefault="003E0352" w:rsidP="00840FC5">
      <w:pPr>
        <w:rPr>
          <w:rFonts w:asciiTheme="minorHAnsi" w:hAnsiTheme="minorHAnsi"/>
        </w:rPr>
      </w:pPr>
    </w:p>
    <w:p w:rsidR="00840FC5" w:rsidRPr="00540333" w:rsidRDefault="003E0352" w:rsidP="004364C9">
      <w:pPr>
        <w:pStyle w:val="Heading2"/>
      </w:pPr>
      <w:r w:rsidRPr="00540333">
        <w:t>Result Management</w:t>
      </w:r>
    </w:p>
    <w:p w:rsidR="004364C9" w:rsidRDefault="004364C9" w:rsidP="004364C9">
      <w:pPr>
        <w:pStyle w:val="ListBullet"/>
      </w:pPr>
      <w:r>
        <w:rPr>
          <w:rFonts w:ascii="Calibri" w:hAnsi="Calibri"/>
          <w:color w:val="000000"/>
          <w:szCs w:val="22"/>
        </w:rPr>
        <w:t>All results should be loaded and displayed to the user</w:t>
      </w:r>
    </w:p>
    <w:p w:rsidR="004364C9" w:rsidRPr="00F61D5B" w:rsidRDefault="004364C9" w:rsidP="004364C9">
      <w:pPr>
        <w:pStyle w:val="ListBullet"/>
        <w:rPr>
          <w:szCs w:val="22"/>
        </w:rPr>
      </w:pPr>
      <w:r w:rsidRPr="00F61D5B">
        <w:rPr>
          <w:szCs w:val="22"/>
        </w:rPr>
        <w:t>User should be able to see the result file they have loaded in the application at all times.</w:t>
      </w:r>
    </w:p>
    <w:p w:rsidR="004364C9" w:rsidRPr="004364C9" w:rsidRDefault="004364C9" w:rsidP="004364C9">
      <w:pPr>
        <w:pStyle w:val="ListBullet"/>
        <w:rPr>
          <w:szCs w:val="22"/>
        </w:rPr>
      </w:pPr>
      <w:r w:rsidRPr="004364C9">
        <w:rPr>
          <w:szCs w:val="22"/>
        </w:rPr>
        <w:t>Application should not allow for any of the results to be modified or deleted</w:t>
      </w:r>
    </w:p>
    <w:p w:rsidR="004364C9" w:rsidRDefault="004364C9" w:rsidP="004364C9">
      <w:pPr>
        <w:pStyle w:val="ListBullet"/>
        <w:rPr>
          <w:szCs w:val="22"/>
        </w:rPr>
      </w:pPr>
      <w:r w:rsidRPr="004364C9">
        <w:rPr>
          <w:szCs w:val="22"/>
        </w:rPr>
        <w:t>User should be able to clear the results and load a different set of results</w:t>
      </w:r>
    </w:p>
    <w:p w:rsidR="004364C9" w:rsidRDefault="004364C9" w:rsidP="004364C9">
      <w:pPr>
        <w:pStyle w:val="ListBullet"/>
        <w:rPr>
          <w:szCs w:val="22"/>
        </w:rPr>
      </w:pPr>
      <w:r w:rsidRPr="004364C9">
        <w:rPr>
          <w:szCs w:val="22"/>
        </w:rPr>
        <w:t>User should be able to export the final validation outcome to a csv file</w:t>
      </w:r>
      <w:r w:rsidR="00F61D5B">
        <w:rPr>
          <w:szCs w:val="22"/>
        </w:rPr>
        <w:t xml:space="preserve"> format</w:t>
      </w:r>
    </w:p>
    <w:p w:rsidR="00341C74" w:rsidRDefault="004364C9" w:rsidP="00341C74">
      <w:pPr>
        <w:pStyle w:val="ListBullet"/>
        <w:rPr>
          <w:szCs w:val="22"/>
        </w:rPr>
      </w:pPr>
      <w:r>
        <w:rPr>
          <w:szCs w:val="22"/>
        </w:rPr>
        <w:t xml:space="preserve">Application should clearly display to the user the final result </w:t>
      </w:r>
      <w:r w:rsidR="00341C74">
        <w:rPr>
          <w:szCs w:val="22"/>
        </w:rPr>
        <w:t xml:space="preserve">once the validation process </w:t>
      </w:r>
      <w:r w:rsidR="00F61D5B">
        <w:rPr>
          <w:szCs w:val="22"/>
        </w:rPr>
        <w:t>has finished</w:t>
      </w:r>
      <w:r w:rsidR="00341C74">
        <w:rPr>
          <w:szCs w:val="22"/>
        </w:rPr>
        <w:t xml:space="preserve"> </w:t>
      </w:r>
    </w:p>
    <w:p w:rsidR="00F61D5B" w:rsidRPr="00341C74" w:rsidRDefault="00F61D5B" w:rsidP="00F61D5B">
      <w:pPr>
        <w:pStyle w:val="ListBullet"/>
        <w:numPr>
          <w:ilvl w:val="1"/>
          <w:numId w:val="33"/>
        </w:numPr>
        <w:rPr>
          <w:szCs w:val="22"/>
        </w:rPr>
      </w:pPr>
      <w:r>
        <w:rPr>
          <w:szCs w:val="22"/>
        </w:rPr>
        <w:t>Optional the result could be displayed to the user after each record</w:t>
      </w:r>
    </w:p>
    <w:p w:rsidR="004364C9" w:rsidRDefault="004364C9" w:rsidP="00341C74">
      <w:pPr>
        <w:pStyle w:val="Heading2"/>
      </w:pPr>
      <w:r>
        <w:t xml:space="preserve">Hash </w:t>
      </w:r>
      <w:r w:rsidR="00840FC5" w:rsidRPr="00540333">
        <w:t>Validation</w:t>
      </w:r>
      <w:r>
        <w:t xml:space="preserve"> Process</w:t>
      </w:r>
    </w:p>
    <w:p w:rsidR="00F61D5B" w:rsidRDefault="00840FC5" w:rsidP="00F61D5B">
      <w:pPr>
        <w:pStyle w:val="ListBullet"/>
        <w:rPr>
          <w:szCs w:val="22"/>
        </w:rPr>
      </w:pPr>
      <w:r w:rsidRPr="00F61D5B">
        <w:rPr>
          <w:szCs w:val="22"/>
        </w:rPr>
        <w:t xml:space="preserve">Validate </w:t>
      </w:r>
      <w:r w:rsidR="00540333" w:rsidRPr="00F61D5B">
        <w:rPr>
          <w:szCs w:val="22"/>
        </w:rPr>
        <w:t xml:space="preserve">above set of </w:t>
      </w:r>
      <w:r w:rsidRPr="00F61D5B">
        <w:rPr>
          <w:szCs w:val="22"/>
        </w:rPr>
        <w:t>signatures again</w:t>
      </w:r>
      <w:r w:rsidR="00F61D5B">
        <w:rPr>
          <w:szCs w:val="22"/>
        </w:rPr>
        <w:t>st the provided hash repository</w:t>
      </w:r>
    </w:p>
    <w:p w:rsidR="00F61D5B" w:rsidRDefault="00F61D5B" w:rsidP="00F61D5B">
      <w:pPr>
        <w:pStyle w:val="ListBullet"/>
        <w:rPr>
          <w:szCs w:val="22"/>
        </w:rPr>
      </w:pPr>
      <w:r>
        <w:rPr>
          <w:szCs w:val="22"/>
        </w:rPr>
        <w:t xml:space="preserve">During the process of validation the application should be able to determine the type of signatures such as (SHA1, MD5, CRC16, CRC32, </w:t>
      </w:r>
      <w:r w:rsidR="00A009C0">
        <w:rPr>
          <w:szCs w:val="22"/>
        </w:rPr>
        <w:t>and HMACSHA1</w:t>
      </w:r>
      <w:r>
        <w:rPr>
          <w:szCs w:val="22"/>
        </w:rPr>
        <w:t xml:space="preserve">) </w:t>
      </w:r>
      <w:r w:rsidR="00A009C0">
        <w:rPr>
          <w:szCs w:val="22"/>
        </w:rPr>
        <w:t>and search the repository according the type of hash.</w:t>
      </w:r>
    </w:p>
    <w:p w:rsidR="00A009C0" w:rsidRDefault="00A009C0" w:rsidP="00A009C0">
      <w:pPr>
        <w:pStyle w:val="ListBullet"/>
        <w:numPr>
          <w:ilvl w:val="0"/>
          <w:numId w:val="0"/>
        </w:numPr>
        <w:ind w:left="432" w:hanging="288"/>
        <w:rPr>
          <w:szCs w:val="22"/>
        </w:rPr>
      </w:pPr>
    </w:p>
    <w:p w:rsidR="00A009C0" w:rsidRDefault="00A009C0" w:rsidP="00A009C0">
      <w:pPr>
        <w:pStyle w:val="ListBullet"/>
        <w:numPr>
          <w:ilvl w:val="0"/>
          <w:numId w:val="0"/>
        </w:numPr>
        <w:ind w:left="432" w:hanging="288"/>
        <w:rPr>
          <w:szCs w:val="22"/>
        </w:rPr>
      </w:pPr>
    </w:p>
    <w:p w:rsidR="00A009C0" w:rsidRDefault="00A009C0" w:rsidP="00A009C0">
      <w:pPr>
        <w:pStyle w:val="ListBullet"/>
        <w:numPr>
          <w:ilvl w:val="0"/>
          <w:numId w:val="0"/>
        </w:numPr>
        <w:ind w:left="432" w:hanging="288"/>
        <w:rPr>
          <w:szCs w:val="22"/>
        </w:rPr>
      </w:pPr>
    </w:p>
    <w:p w:rsidR="00840FC5" w:rsidRPr="00341C74" w:rsidRDefault="00840FC5" w:rsidP="00A009C0">
      <w:pPr>
        <w:pStyle w:val="Heading1"/>
      </w:pPr>
      <w:r w:rsidRPr="00341C74">
        <w:t>High-Level Requirements</w:t>
      </w:r>
    </w:p>
    <w:p w:rsidR="003F4C38" w:rsidRDefault="00A009C0" w:rsidP="003F4C38">
      <w:r>
        <w:t xml:space="preserve">This section provides detailed description of all </w:t>
      </w:r>
      <w:r w:rsidR="003D1C97">
        <w:t>features required in</w:t>
      </w:r>
      <w:r>
        <w:t xml:space="preserve"> the application</w:t>
      </w:r>
      <w:r w:rsidR="003D1C97">
        <w:t xml:space="preserve">. </w:t>
      </w:r>
      <w:r w:rsidR="003D1C97" w:rsidRPr="008670C2">
        <w:t>There are no specific requirements for the UI, however should be easy to use and with minimal amount of steps.</w:t>
      </w:r>
    </w:p>
    <w:p w:rsidR="003D1C97" w:rsidRDefault="003D1C97" w:rsidP="003F4C38"/>
    <w:p w:rsidR="00A009C0" w:rsidRPr="00A009C0" w:rsidRDefault="00A009C0" w:rsidP="00A009C0">
      <w:pPr>
        <w:pStyle w:val="Heading3"/>
      </w:pPr>
      <w:r w:rsidRPr="00540333">
        <w:t>Result Management</w:t>
      </w:r>
    </w:p>
    <w:p w:rsidR="00A009C0" w:rsidRDefault="00BD530E" w:rsidP="00A009C0">
      <w:r>
        <w:t xml:space="preserve">The following features </w:t>
      </w:r>
      <w:r w:rsidR="008670C2">
        <w:t>must</w:t>
      </w:r>
      <w:r>
        <w:t xml:space="preserve"> be available to the user</w:t>
      </w:r>
    </w:p>
    <w:p w:rsidR="00BD530E" w:rsidRDefault="00BD530E" w:rsidP="00A009C0"/>
    <w:p w:rsidR="00BD530E" w:rsidRDefault="00BD530E" w:rsidP="00BD530E">
      <w:pPr>
        <w:pStyle w:val="ListBullet"/>
      </w:pPr>
      <w:r>
        <w:t>Select and display result file</w:t>
      </w:r>
    </w:p>
    <w:p w:rsidR="00BD530E" w:rsidRDefault="00BD530E" w:rsidP="00BD530E">
      <w:pPr>
        <w:pStyle w:val="ListBullet"/>
      </w:pPr>
      <w:r>
        <w:t>Display the file name and location</w:t>
      </w:r>
    </w:p>
    <w:p w:rsidR="00BD530E" w:rsidRDefault="00BD530E" w:rsidP="00BD530E">
      <w:pPr>
        <w:pStyle w:val="ListBullet"/>
      </w:pPr>
      <w:r>
        <w:t xml:space="preserve">Display the content of the </w:t>
      </w:r>
      <w:r w:rsidR="000911E2">
        <w:t xml:space="preserve">result </w:t>
      </w:r>
      <w:r>
        <w:t>file in a table format</w:t>
      </w:r>
      <w:r w:rsidR="003D1C97">
        <w:t xml:space="preserve"> (table should set to read only at all times)</w:t>
      </w:r>
    </w:p>
    <w:p w:rsidR="0041706A" w:rsidRDefault="00BD530E" w:rsidP="00215429">
      <w:pPr>
        <w:pStyle w:val="ListBullet"/>
      </w:pPr>
      <w:r>
        <w:t>Select and display repository file</w:t>
      </w:r>
    </w:p>
    <w:p w:rsidR="00840FC5" w:rsidRDefault="00BD530E" w:rsidP="00840FC5">
      <w:pPr>
        <w:pStyle w:val="ListBullet"/>
      </w:pPr>
      <w:r>
        <w:t>Initiate validation process</w:t>
      </w:r>
    </w:p>
    <w:p w:rsidR="00BD530E" w:rsidRDefault="00BD530E" w:rsidP="00840FC5">
      <w:pPr>
        <w:pStyle w:val="ListBullet"/>
      </w:pPr>
      <w:r>
        <w:t>Display result</w:t>
      </w:r>
      <w:r w:rsidR="000911E2">
        <w:t xml:space="preserve"> final result</w:t>
      </w:r>
    </w:p>
    <w:p w:rsidR="00BD530E" w:rsidRDefault="00BD530E" w:rsidP="00BD530E">
      <w:pPr>
        <w:pStyle w:val="ListBullet"/>
        <w:numPr>
          <w:ilvl w:val="0"/>
          <w:numId w:val="0"/>
        </w:numPr>
        <w:ind w:left="432"/>
      </w:pPr>
    </w:p>
    <w:p w:rsidR="003E3002" w:rsidRDefault="00BD530E" w:rsidP="003E3002">
      <w:pPr>
        <w:pStyle w:val="Heading3"/>
      </w:pPr>
      <w:r>
        <w:t xml:space="preserve">Hash </w:t>
      </w:r>
      <w:r w:rsidRPr="00540333">
        <w:t>Validation</w:t>
      </w:r>
      <w:r>
        <w:t xml:space="preserve"> Process</w:t>
      </w:r>
    </w:p>
    <w:p w:rsidR="003E3002" w:rsidRPr="003E3002" w:rsidRDefault="003E3002" w:rsidP="003E3002"/>
    <w:p w:rsidR="003E3002" w:rsidRDefault="003E3002" w:rsidP="00BD530E">
      <w:pPr>
        <w:pStyle w:val="ListBullet"/>
      </w:pPr>
      <w:r>
        <w:t>Comparer settings</w:t>
      </w:r>
    </w:p>
    <w:p w:rsidR="003E3002" w:rsidRDefault="003E3002" w:rsidP="003E3002">
      <w:pPr>
        <w:pStyle w:val="ListBullet"/>
        <w:numPr>
          <w:ilvl w:val="1"/>
          <w:numId w:val="33"/>
        </w:numPr>
      </w:pPr>
      <w:r>
        <w:t>Files and Folder names are case sensitive</w:t>
      </w:r>
    </w:p>
    <w:p w:rsidR="003E3002" w:rsidRDefault="003E3002" w:rsidP="003E3002">
      <w:pPr>
        <w:pStyle w:val="ListBullet"/>
        <w:numPr>
          <w:ilvl w:val="1"/>
          <w:numId w:val="33"/>
        </w:numPr>
      </w:pPr>
      <w:r>
        <w:t>L</w:t>
      </w:r>
      <w:r w:rsidRPr="003E3002">
        <w:t>eading</w:t>
      </w:r>
      <w:r>
        <w:t>/T</w:t>
      </w:r>
      <w:r w:rsidRPr="003E3002">
        <w:t xml:space="preserve">railing </w:t>
      </w:r>
      <w:r>
        <w:t>whitespaces should be removed from all values</w:t>
      </w:r>
    </w:p>
    <w:p w:rsidR="003E3002" w:rsidRDefault="003E3002" w:rsidP="003E3002">
      <w:pPr>
        <w:pStyle w:val="ListBullet"/>
        <w:numPr>
          <w:ilvl w:val="1"/>
          <w:numId w:val="33"/>
        </w:numPr>
      </w:pPr>
      <w:r>
        <w:t>L</w:t>
      </w:r>
      <w:r w:rsidRPr="003E3002">
        <w:t>eading</w:t>
      </w:r>
      <w:r>
        <w:t>/T</w:t>
      </w:r>
      <w:r w:rsidRPr="003E3002">
        <w:t>railing</w:t>
      </w:r>
      <w:r>
        <w:t xml:space="preserve"> quotation marks should be accounted for in all values</w:t>
      </w:r>
    </w:p>
    <w:p w:rsidR="003E3002" w:rsidRDefault="003E3002" w:rsidP="003E3002">
      <w:pPr>
        <w:pStyle w:val="ListBullet"/>
        <w:numPr>
          <w:ilvl w:val="1"/>
          <w:numId w:val="33"/>
        </w:numPr>
      </w:pPr>
      <w:r>
        <w:t>Hash values should not contain any white spaces</w:t>
      </w:r>
    </w:p>
    <w:p w:rsidR="003E3002" w:rsidRDefault="003E3002" w:rsidP="003E3002">
      <w:pPr>
        <w:pStyle w:val="ListBullet"/>
        <w:numPr>
          <w:ilvl w:val="1"/>
          <w:numId w:val="33"/>
        </w:numPr>
      </w:pPr>
      <w:r>
        <w:t>Hash values should always be compared in UPPER case</w:t>
      </w:r>
    </w:p>
    <w:p w:rsidR="00200EC8" w:rsidRDefault="00840FC5" w:rsidP="006348F2">
      <w:pPr>
        <w:pStyle w:val="ListBullet"/>
        <w:ind w:hanging="252"/>
      </w:pPr>
      <w:r w:rsidRPr="00BD530E">
        <w:t>Iterates th</w:t>
      </w:r>
      <w:r w:rsidR="00200EC8">
        <w:t>rough each result record</w:t>
      </w:r>
    </w:p>
    <w:p w:rsidR="00200EC8" w:rsidRPr="00200EC8" w:rsidRDefault="00200EC8" w:rsidP="00200EC8">
      <w:pPr>
        <w:pStyle w:val="ListBullet"/>
        <w:numPr>
          <w:ilvl w:val="1"/>
          <w:numId w:val="33"/>
        </w:numPr>
      </w:pPr>
      <w:r>
        <w:rPr>
          <w:noProof/>
          <w:lang w:eastAsia="en-US"/>
        </w:rPr>
        <w:drawing>
          <wp:anchor distT="0" distB="0" distL="114300" distR="114300" simplePos="0" relativeHeight="251662336" behindDoc="0" locked="0" layoutInCell="1" allowOverlap="1" wp14:anchorId="3C152026" wp14:editId="117F2401">
            <wp:simplePos x="0" y="0"/>
            <wp:positionH relativeFrom="column">
              <wp:posOffset>676275</wp:posOffset>
            </wp:positionH>
            <wp:positionV relativeFrom="paragraph">
              <wp:posOffset>332105</wp:posOffset>
            </wp:positionV>
            <wp:extent cx="3867150" cy="333375"/>
            <wp:effectExtent l="0" t="0" r="19050" b="28575"/>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t>The following information has to be interrogated to find a match</w:t>
      </w:r>
    </w:p>
    <w:p w:rsidR="00200EC8" w:rsidRPr="00200EC8" w:rsidRDefault="00200EC8" w:rsidP="00200EC8">
      <w:pPr>
        <w:rPr>
          <w:rFonts w:asciiTheme="minorHAnsi" w:hAnsiTheme="minorHAnsi"/>
        </w:rPr>
      </w:pPr>
    </w:p>
    <w:p w:rsidR="003D1C97" w:rsidRDefault="00840FC5" w:rsidP="003D1C97">
      <w:pPr>
        <w:pStyle w:val="ListParagraph"/>
        <w:numPr>
          <w:ilvl w:val="0"/>
          <w:numId w:val="38"/>
        </w:numPr>
        <w:rPr>
          <w:rFonts w:asciiTheme="minorHAnsi" w:hAnsiTheme="minorHAnsi"/>
          <w:sz w:val="22"/>
        </w:rPr>
      </w:pPr>
      <w:r w:rsidRPr="00BD530E">
        <w:rPr>
          <w:rFonts w:asciiTheme="minorHAnsi" w:hAnsiTheme="minorHAnsi"/>
          <w:sz w:val="22"/>
        </w:rPr>
        <w:t>If a match is found</w:t>
      </w:r>
    </w:p>
    <w:p w:rsidR="00200EC8" w:rsidRPr="003D1C97" w:rsidRDefault="00200EC8" w:rsidP="003D1C97">
      <w:pPr>
        <w:pStyle w:val="ListParagraph"/>
        <w:ind w:left="1267"/>
        <w:rPr>
          <w:rFonts w:asciiTheme="minorHAnsi" w:hAnsiTheme="minorHAnsi"/>
          <w:sz w:val="22"/>
        </w:rPr>
      </w:pPr>
      <w:r w:rsidRPr="003D1C97">
        <w:rPr>
          <w:rFonts w:asciiTheme="minorHAnsi" w:hAnsiTheme="minorHAnsi"/>
          <w:sz w:val="22"/>
        </w:rPr>
        <w:t xml:space="preserve">The result row should be clearly identified </w:t>
      </w:r>
      <w:r w:rsidR="003D1C97">
        <w:rPr>
          <w:rFonts w:asciiTheme="minorHAnsi" w:hAnsiTheme="minorHAnsi"/>
          <w:sz w:val="22"/>
        </w:rPr>
        <w:t>based on the following table</w:t>
      </w:r>
    </w:p>
    <w:tbl>
      <w:tblPr>
        <w:tblStyle w:val="TableGrid"/>
        <w:tblW w:w="0" w:type="auto"/>
        <w:tblInd w:w="1246" w:type="dxa"/>
        <w:tblLook w:val="04A0" w:firstRow="1" w:lastRow="0" w:firstColumn="1" w:lastColumn="0" w:noHBand="0" w:noVBand="1"/>
      </w:tblPr>
      <w:tblGrid>
        <w:gridCol w:w="2171"/>
        <w:gridCol w:w="4700"/>
      </w:tblGrid>
      <w:tr w:rsidR="006348F2" w:rsidTr="006348F2">
        <w:tc>
          <w:tcPr>
            <w:tcW w:w="2171" w:type="dxa"/>
          </w:tcPr>
          <w:p w:rsidR="006348F2" w:rsidRPr="006348F2" w:rsidRDefault="006348F2" w:rsidP="006348F2">
            <w:pPr>
              <w:rPr>
                <w:rFonts w:asciiTheme="minorHAnsi" w:hAnsiTheme="minorHAnsi"/>
                <w:b/>
              </w:rPr>
            </w:pPr>
            <w:r w:rsidRPr="006348F2">
              <w:rPr>
                <w:rFonts w:asciiTheme="minorHAnsi" w:hAnsiTheme="minorHAnsi"/>
                <w:b/>
              </w:rPr>
              <w:t>MATCH</w:t>
            </w:r>
          </w:p>
        </w:tc>
        <w:tc>
          <w:tcPr>
            <w:tcW w:w="4700" w:type="dxa"/>
          </w:tcPr>
          <w:p w:rsidR="006348F2" w:rsidRPr="006348F2" w:rsidRDefault="008670C2" w:rsidP="006348F2">
            <w:pPr>
              <w:rPr>
                <w:rFonts w:asciiTheme="minorHAnsi" w:hAnsiTheme="minorHAnsi"/>
              </w:rPr>
            </w:pPr>
            <w:r>
              <w:rPr>
                <w:rFonts w:asciiTheme="minorHAnsi" w:hAnsiTheme="minorHAnsi"/>
              </w:rPr>
              <w:t>W</w:t>
            </w:r>
            <w:r w:rsidR="006348F2">
              <w:rPr>
                <w:rFonts w:asciiTheme="minorHAnsi" w:hAnsiTheme="minorHAnsi"/>
              </w:rPr>
              <w:t>hen all the criteria’s are met</w:t>
            </w:r>
          </w:p>
        </w:tc>
      </w:tr>
      <w:tr w:rsidR="006348F2" w:rsidTr="006348F2">
        <w:tc>
          <w:tcPr>
            <w:tcW w:w="2171" w:type="dxa"/>
          </w:tcPr>
          <w:p w:rsidR="006348F2" w:rsidRPr="006348F2" w:rsidRDefault="006348F2" w:rsidP="006348F2">
            <w:pPr>
              <w:rPr>
                <w:rFonts w:asciiTheme="minorHAnsi" w:hAnsiTheme="minorHAnsi"/>
                <w:b/>
              </w:rPr>
            </w:pPr>
            <w:r w:rsidRPr="006348F2">
              <w:rPr>
                <w:rFonts w:asciiTheme="minorHAnsi" w:hAnsiTheme="minorHAnsi"/>
                <w:b/>
              </w:rPr>
              <w:t>NO MATCH</w:t>
            </w:r>
          </w:p>
        </w:tc>
        <w:tc>
          <w:tcPr>
            <w:tcW w:w="4700" w:type="dxa"/>
          </w:tcPr>
          <w:p w:rsidR="006348F2" w:rsidRPr="006348F2" w:rsidRDefault="006348F2" w:rsidP="006348F2">
            <w:pPr>
              <w:rPr>
                <w:rFonts w:asciiTheme="minorHAnsi" w:hAnsiTheme="minorHAnsi"/>
              </w:rPr>
            </w:pPr>
            <w:r w:rsidRPr="006348F2">
              <w:rPr>
                <w:rFonts w:asciiTheme="minorHAnsi" w:hAnsiTheme="minorHAnsi"/>
              </w:rPr>
              <w:t>When the first two criteria’s are met but signature does not match</w:t>
            </w:r>
          </w:p>
        </w:tc>
      </w:tr>
      <w:tr w:rsidR="006348F2" w:rsidTr="006348F2">
        <w:tc>
          <w:tcPr>
            <w:tcW w:w="2171" w:type="dxa"/>
          </w:tcPr>
          <w:p w:rsidR="006348F2" w:rsidRPr="006348F2" w:rsidRDefault="006348F2" w:rsidP="006348F2">
            <w:pPr>
              <w:rPr>
                <w:rFonts w:asciiTheme="minorHAnsi" w:hAnsiTheme="minorHAnsi"/>
                <w:b/>
              </w:rPr>
            </w:pPr>
            <w:r w:rsidRPr="006348F2">
              <w:rPr>
                <w:rFonts w:asciiTheme="minorHAnsi" w:hAnsiTheme="minorHAnsi"/>
                <w:b/>
              </w:rPr>
              <w:t>NO FILE</w:t>
            </w:r>
          </w:p>
        </w:tc>
        <w:tc>
          <w:tcPr>
            <w:tcW w:w="4700" w:type="dxa"/>
          </w:tcPr>
          <w:p w:rsidR="006348F2" w:rsidRPr="006348F2" w:rsidRDefault="006348F2" w:rsidP="006348F2">
            <w:pPr>
              <w:rPr>
                <w:rFonts w:asciiTheme="minorHAnsi" w:hAnsiTheme="minorHAnsi"/>
              </w:rPr>
            </w:pPr>
            <w:r>
              <w:rPr>
                <w:rFonts w:asciiTheme="minorHAnsi" w:hAnsiTheme="minorHAnsi"/>
              </w:rPr>
              <w:t>When the file does not exist in the repository</w:t>
            </w:r>
          </w:p>
        </w:tc>
      </w:tr>
    </w:tbl>
    <w:p w:rsidR="006348F2" w:rsidRDefault="006348F2" w:rsidP="00840FC5">
      <w:pPr>
        <w:rPr>
          <w:rFonts w:asciiTheme="minorHAnsi" w:hAnsiTheme="minorHAnsi"/>
        </w:rPr>
      </w:pPr>
    </w:p>
    <w:p w:rsidR="000E7B54" w:rsidRDefault="000E7B54" w:rsidP="00840FC5">
      <w:pPr>
        <w:rPr>
          <w:rFonts w:asciiTheme="minorHAnsi" w:hAnsiTheme="minorHAnsi"/>
        </w:rPr>
      </w:pPr>
    </w:p>
    <w:p w:rsidR="000E7B54" w:rsidRDefault="000E7B54" w:rsidP="00840FC5">
      <w:pPr>
        <w:rPr>
          <w:rFonts w:asciiTheme="minorHAnsi" w:hAnsiTheme="minorHAnsi"/>
        </w:rPr>
      </w:pPr>
    </w:p>
    <w:p w:rsidR="000E7B54" w:rsidRDefault="000E7B54" w:rsidP="00840FC5">
      <w:pPr>
        <w:rPr>
          <w:rFonts w:asciiTheme="minorHAnsi" w:hAnsiTheme="minorHAnsi"/>
        </w:rPr>
      </w:pPr>
    </w:p>
    <w:p w:rsidR="000E7B54" w:rsidRDefault="000E7B54" w:rsidP="000E7B54">
      <w:pPr>
        <w:pStyle w:val="ListBullet"/>
        <w:numPr>
          <w:ilvl w:val="0"/>
          <w:numId w:val="0"/>
        </w:numPr>
      </w:pPr>
    </w:p>
    <w:p w:rsidR="006348F2" w:rsidRPr="00540333" w:rsidRDefault="006348F2" w:rsidP="00840FC5">
      <w:pPr>
        <w:rPr>
          <w:rFonts w:asciiTheme="minorHAnsi" w:hAnsiTheme="minorHAnsi"/>
        </w:rPr>
      </w:pPr>
    </w:p>
    <w:p w:rsidR="00691D83" w:rsidRDefault="00BD530E" w:rsidP="006348F2">
      <w:pPr>
        <w:pStyle w:val="Heading1"/>
      </w:pPr>
      <w:r w:rsidRPr="006348F2">
        <w:t>Resources</w:t>
      </w:r>
      <w:r w:rsidR="00540333">
        <w:t xml:space="preserve"> </w:t>
      </w:r>
    </w:p>
    <w:p w:rsidR="00BD530E" w:rsidRDefault="00BD530E" w:rsidP="006348F2">
      <w:pPr>
        <w:pStyle w:val="Heading2"/>
      </w:pPr>
      <w:r>
        <w:t>Resource Files</w:t>
      </w:r>
    </w:p>
    <w:p w:rsidR="000E7B54" w:rsidRPr="000E7B54" w:rsidRDefault="008670C2" w:rsidP="000E7B54">
      <w:pPr>
        <w:pStyle w:val="ListBullet"/>
        <w:numPr>
          <w:ilvl w:val="0"/>
          <w:numId w:val="0"/>
        </w:numPr>
        <w:ind w:left="144"/>
        <w:rPr>
          <w:szCs w:val="22"/>
        </w:rPr>
      </w:pPr>
      <w:r w:rsidRPr="008670C2">
        <w:rPr>
          <w:szCs w:val="22"/>
        </w:rPr>
        <w:t>T</w:t>
      </w:r>
      <w:r w:rsidR="000E7B54" w:rsidRPr="008670C2">
        <w:rPr>
          <w:szCs w:val="22"/>
        </w:rPr>
        <w:t>he result file list</w:t>
      </w:r>
      <w:r w:rsidRPr="008670C2">
        <w:rPr>
          <w:szCs w:val="22"/>
        </w:rPr>
        <w:t>s</w:t>
      </w:r>
      <w:r w:rsidR="000E7B54" w:rsidRPr="008670C2">
        <w:rPr>
          <w:szCs w:val="22"/>
        </w:rPr>
        <w:t xml:space="preserve"> each </w:t>
      </w:r>
      <w:r w:rsidRPr="008670C2">
        <w:rPr>
          <w:szCs w:val="22"/>
        </w:rPr>
        <w:t xml:space="preserve">individual </w:t>
      </w:r>
      <w:r w:rsidR="000E7B54" w:rsidRPr="008670C2">
        <w:rPr>
          <w:szCs w:val="22"/>
        </w:rPr>
        <w:t xml:space="preserve">signature and signature type </w:t>
      </w:r>
      <w:r w:rsidRPr="008670C2">
        <w:rPr>
          <w:szCs w:val="22"/>
        </w:rPr>
        <w:t>as a unique record as per 4.1.1</w:t>
      </w:r>
      <w:r w:rsidR="000E7B54" w:rsidRPr="008670C2">
        <w:rPr>
          <w:szCs w:val="22"/>
        </w:rPr>
        <w:t>,</w:t>
      </w:r>
      <w:r w:rsidRPr="008670C2">
        <w:rPr>
          <w:szCs w:val="22"/>
        </w:rPr>
        <w:t xml:space="preserve"> however </w:t>
      </w:r>
      <w:r w:rsidR="000E7B54" w:rsidRPr="008670C2">
        <w:rPr>
          <w:szCs w:val="22"/>
        </w:rPr>
        <w:t>all the data in the repository is grouped by file name</w:t>
      </w:r>
      <w:r w:rsidRPr="008670C2">
        <w:rPr>
          <w:szCs w:val="22"/>
        </w:rPr>
        <w:t xml:space="preserve"> with</w:t>
      </w:r>
      <w:r w:rsidR="000E7B54" w:rsidRPr="008670C2">
        <w:rPr>
          <w:szCs w:val="22"/>
        </w:rPr>
        <w:t xml:space="preserve"> all hash values will </w:t>
      </w:r>
      <w:r w:rsidRPr="008670C2">
        <w:rPr>
          <w:szCs w:val="22"/>
        </w:rPr>
        <w:t>the same line as per 4.1.2</w:t>
      </w:r>
    </w:p>
    <w:p w:rsidR="000E7B54" w:rsidRPr="000E7B54" w:rsidRDefault="000E7B54" w:rsidP="000E7B54"/>
    <w:p w:rsidR="00BD530E" w:rsidRDefault="00BD530E" w:rsidP="00BD530E">
      <w:pPr>
        <w:pStyle w:val="Heading3"/>
      </w:pPr>
      <w:r>
        <w:t>HashResults.csv</w:t>
      </w:r>
    </w:p>
    <w:p w:rsidR="00BD530E" w:rsidRDefault="00BD530E" w:rsidP="00BD530E">
      <w:pPr>
        <w:pStyle w:val="Heading3"/>
        <w:numPr>
          <w:ilvl w:val="0"/>
          <w:numId w:val="0"/>
        </w:numPr>
      </w:pPr>
      <w:r>
        <w:t xml:space="preserve"> Represents a set of results to be validated with the following table format:</w:t>
      </w:r>
    </w:p>
    <w:p w:rsidR="00BD530E" w:rsidRDefault="00BD530E" w:rsidP="00BD530E">
      <w:pPr>
        <w:pStyle w:val="ListBullet"/>
        <w:numPr>
          <w:ilvl w:val="0"/>
          <w:numId w:val="0"/>
        </w:numPr>
        <w:ind w:left="144"/>
      </w:pPr>
    </w:p>
    <w:tbl>
      <w:tblPr>
        <w:tblStyle w:val="GridTable1Light-Accent2"/>
        <w:tblW w:w="0" w:type="auto"/>
        <w:tblLook w:val="04A0" w:firstRow="1" w:lastRow="0" w:firstColumn="1" w:lastColumn="0" w:noHBand="0" w:noVBand="1"/>
      </w:tblPr>
      <w:tblGrid>
        <w:gridCol w:w="1987"/>
        <w:gridCol w:w="7365"/>
      </w:tblGrid>
      <w:tr w:rsidR="00BD530E" w:rsidTr="00DD4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BD530E" w:rsidRDefault="00BD530E" w:rsidP="00DD4434">
            <w:pPr>
              <w:pStyle w:val="ListBullet"/>
              <w:numPr>
                <w:ilvl w:val="0"/>
                <w:numId w:val="0"/>
              </w:numPr>
            </w:pPr>
            <w:r>
              <w:t>Column</w:t>
            </w:r>
          </w:p>
        </w:tc>
        <w:tc>
          <w:tcPr>
            <w:tcW w:w="7580" w:type="dxa"/>
          </w:tcPr>
          <w:p w:rsidR="00BD530E" w:rsidRDefault="00BD530E" w:rsidP="00DD4434">
            <w:pPr>
              <w:pStyle w:val="ListBullet"/>
              <w:numPr>
                <w:ilvl w:val="0"/>
                <w:numId w:val="0"/>
              </w:numPr>
              <w:cnfStyle w:val="100000000000" w:firstRow="1" w:lastRow="0" w:firstColumn="0" w:lastColumn="0" w:oddVBand="0" w:evenVBand="0" w:oddHBand="0" w:evenHBand="0" w:firstRowFirstColumn="0" w:firstRowLastColumn="0" w:lastRowFirstColumn="0" w:lastRowLastColumn="0"/>
            </w:pPr>
            <w:r>
              <w:t>Description</w:t>
            </w:r>
          </w:p>
        </w:tc>
      </w:tr>
      <w:tr w:rsidR="00BD530E" w:rsidTr="00DD4434">
        <w:tc>
          <w:tcPr>
            <w:cnfStyle w:val="001000000000" w:firstRow="0" w:lastRow="0" w:firstColumn="1" w:lastColumn="0" w:oddVBand="0" w:evenVBand="0" w:oddHBand="0" w:evenHBand="0" w:firstRowFirstColumn="0" w:firstRowLastColumn="0" w:lastRowFirstColumn="0" w:lastRowLastColumn="0"/>
            <w:tcW w:w="1998" w:type="dxa"/>
          </w:tcPr>
          <w:p w:rsidR="00BD530E" w:rsidRDefault="00BD530E" w:rsidP="00DD4434">
            <w:pPr>
              <w:pStyle w:val="ListBullet"/>
              <w:numPr>
                <w:ilvl w:val="0"/>
                <w:numId w:val="0"/>
              </w:numPr>
            </w:pPr>
            <w:r>
              <w:t>Location</w:t>
            </w:r>
          </w:p>
        </w:tc>
        <w:tc>
          <w:tcPr>
            <w:tcW w:w="7580" w:type="dxa"/>
          </w:tcPr>
          <w:p w:rsidR="00BD530E" w:rsidRDefault="00BD530E" w:rsidP="00A54EA3">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 xml:space="preserve">Full path of the file or folder location, in case of logical drive the drive letter such as “F:\” </w:t>
            </w:r>
            <w:r w:rsidR="00A54EA3">
              <w:t>is</w:t>
            </w:r>
            <w:r>
              <w:t xml:space="preserve"> be replaced with “[root]:\”</w:t>
            </w:r>
          </w:p>
        </w:tc>
      </w:tr>
      <w:tr w:rsidR="00BD530E" w:rsidTr="00DD4434">
        <w:tc>
          <w:tcPr>
            <w:cnfStyle w:val="001000000000" w:firstRow="0" w:lastRow="0" w:firstColumn="1" w:lastColumn="0" w:oddVBand="0" w:evenVBand="0" w:oddHBand="0" w:evenHBand="0" w:firstRowFirstColumn="0" w:firstRowLastColumn="0" w:lastRowFirstColumn="0" w:lastRowLastColumn="0"/>
            <w:tcW w:w="1998" w:type="dxa"/>
          </w:tcPr>
          <w:p w:rsidR="00BD530E" w:rsidRDefault="00BD530E" w:rsidP="00DD4434">
            <w:pPr>
              <w:pStyle w:val="ListBullet"/>
              <w:numPr>
                <w:ilvl w:val="0"/>
                <w:numId w:val="0"/>
              </w:numPr>
            </w:pPr>
            <w:proofErr w:type="spellStart"/>
            <w:r>
              <w:t>FileFolderName</w:t>
            </w:r>
            <w:proofErr w:type="spellEnd"/>
          </w:p>
        </w:tc>
        <w:tc>
          <w:tcPr>
            <w:tcW w:w="7580" w:type="dxa"/>
          </w:tcPr>
          <w:p w:rsidR="00BD530E" w:rsidRDefault="00BD530E" w:rsidP="00DD443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Actual name of the file or folder</w:t>
            </w:r>
          </w:p>
        </w:tc>
      </w:tr>
      <w:tr w:rsidR="00BD530E" w:rsidTr="00DD4434">
        <w:tc>
          <w:tcPr>
            <w:cnfStyle w:val="001000000000" w:firstRow="0" w:lastRow="0" w:firstColumn="1" w:lastColumn="0" w:oddVBand="0" w:evenVBand="0" w:oddHBand="0" w:evenHBand="0" w:firstRowFirstColumn="0" w:firstRowLastColumn="0" w:lastRowFirstColumn="0" w:lastRowLastColumn="0"/>
            <w:tcW w:w="1998" w:type="dxa"/>
          </w:tcPr>
          <w:p w:rsidR="00BD530E" w:rsidRDefault="00BD530E" w:rsidP="00DD4434">
            <w:pPr>
              <w:pStyle w:val="ListBullet"/>
              <w:numPr>
                <w:ilvl w:val="0"/>
                <w:numId w:val="0"/>
              </w:numPr>
            </w:pPr>
            <w:proofErr w:type="spellStart"/>
            <w:r>
              <w:t>SignatureType</w:t>
            </w:r>
            <w:proofErr w:type="spellEnd"/>
          </w:p>
        </w:tc>
        <w:tc>
          <w:tcPr>
            <w:tcW w:w="7580" w:type="dxa"/>
          </w:tcPr>
          <w:p w:rsidR="00BD530E" w:rsidRDefault="00BD530E" w:rsidP="00DD443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Type of  hash signature (SHA1, MD5, CRC16, CRC32, HMAC-SHA1)</w:t>
            </w:r>
          </w:p>
        </w:tc>
      </w:tr>
      <w:tr w:rsidR="00BD530E" w:rsidTr="00DD4434">
        <w:tc>
          <w:tcPr>
            <w:cnfStyle w:val="001000000000" w:firstRow="0" w:lastRow="0" w:firstColumn="1" w:lastColumn="0" w:oddVBand="0" w:evenVBand="0" w:oddHBand="0" w:evenHBand="0" w:firstRowFirstColumn="0" w:firstRowLastColumn="0" w:lastRowFirstColumn="0" w:lastRowLastColumn="0"/>
            <w:tcW w:w="1998" w:type="dxa"/>
          </w:tcPr>
          <w:p w:rsidR="00BD530E" w:rsidRDefault="00BD530E" w:rsidP="00DD4434">
            <w:pPr>
              <w:pStyle w:val="ListBullet"/>
              <w:numPr>
                <w:ilvl w:val="0"/>
                <w:numId w:val="0"/>
              </w:numPr>
            </w:pPr>
            <w:r>
              <w:t>Signature</w:t>
            </w:r>
          </w:p>
        </w:tc>
        <w:tc>
          <w:tcPr>
            <w:tcW w:w="7580" w:type="dxa"/>
          </w:tcPr>
          <w:p w:rsidR="00BD530E" w:rsidRDefault="00BD530E" w:rsidP="00DD443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w:t>
            </w:r>
          </w:p>
        </w:tc>
      </w:tr>
    </w:tbl>
    <w:p w:rsidR="00BD530E" w:rsidRDefault="00BD530E" w:rsidP="00BD530E"/>
    <w:p w:rsidR="006348F2" w:rsidRDefault="006348F2" w:rsidP="006348F2">
      <w:pPr>
        <w:pStyle w:val="Heading3"/>
      </w:pPr>
      <w:r w:rsidRPr="006348F2">
        <w:t>HashRepository.csv</w:t>
      </w:r>
    </w:p>
    <w:p w:rsidR="00703FD9" w:rsidRDefault="006348F2" w:rsidP="006348F2">
      <w:r>
        <w:t>Represents multiple sets of result</w:t>
      </w:r>
      <w:r w:rsidR="003D1C97">
        <w:t xml:space="preserve"> in the following table format:</w:t>
      </w:r>
    </w:p>
    <w:p w:rsidR="000E7B54" w:rsidRPr="006348F2" w:rsidRDefault="000E7B54" w:rsidP="006348F2"/>
    <w:tbl>
      <w:tblPr>
        <w:tblStyle w:val="GridTable1Light-Accent2"/>
        <w:tblW w:w="0" w:type="auto"/>
        <w:tblLook w:val="04A0" w:firstRow="1" w:lastRow="0" w:firstColumn="1" w:lastColumn="0" w:noHBand="0" w:noVBand="1"/>
      </w:tblPr>
      <w:tblGrid>
        <w:gridCol w:w="1976"/>
        <w:gridCol w:w="7376"/>
      </w:tblGrid>
      <w:tr w:rsidR="006348F2" w:rsidTr="003B1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rsidR="006348F2" w:rsidRDefault="006348F2" w:rsidP="003B1BEF">
            <w:pPr>
              <w:pStyle w:val="ListBullet"/>
              <w:numPr>
                <w:ilvl w:val="0"/>
                <w:numId w:val="0"/>
              </w:numPr>
            </w:pPr>
            <w:r>
              <w:t>Column</w:t>
            </w:r>
          </w:p>
        </w:tc>
        <w:tc>
          <w:tcPr>
            <w:tcW w:w="7580" w:type="dxa"/>
          </w:tcPr>
          <w:p w:rsidR="006348F2" w:rsidRDefault="006348F2" w:rsidP="003B1BEF">
            <w:pPr>
              <w:pStyle w:val="ListBullet"/>
              <w:numPr>
                <w:ilvl w:val="0"/>
                <w:numId w:val="0"/>
              </w:numPr>
              <w:cnfStyle w:val="100000000000" w:firstRow="1" w:lastRow="0" w:firstColumn="0" w:lastColumn="0" w:oddVBand="0" w:evenVBand="0" w:oddHBand="0" w:evenHBand="0" w:firstRowFirstColumn="0" w:firstRowLastColumn="0" w:lastRowFirstColumn="0" w:lastRowLastColumn="0"/>
            </w:pPr>
            <w:r>
              <w:t>Description</w:t>
            </w:r>
          </w:p>
        </w:tc>
      </w:tr>
      <w:tr w:rsidR="006348F2" w:rsidTr="003B1BEF">
        <w:tc>
          <w:tcPr>
            <w:cnfStyle w:val="001000000000" w:firstRow="0" w:lastRow="0" w:firstColumn="1" w:lastColumn="0" w:oddVBand="0" w:evenVBand="0" w:oddHBand="0" w:evenHBand="0" w:firstRowFirstColumn="0" w:firstRowLastColumn="0" w:lastRowFirstColumn="0" w:lastRowLastColumn="0"/>
            <w:tcW w:w="1998" w:type="dxa"/>
          </w:tcPr>
          <w:p w:rsidR="006348F2" w:rsidRDefault="00703FD9" w:rsidP="003B1BEF">
            <w:pPr>
              <w:pStyle w:val="ListBullet"/>
              <w:numPr>
                <w:ilvl w:val="0"/>
                <w:numId w:val="0"/>
              </w:numPr>
            </w:pPr>
            <w:proofErr w:type="spellStart"/>
            <w:r>
              <w:t>imageName</w:t>
            </w:r>
            <w:proofErr w:type="spellEnd"/>
          </w:p>
        </w:tc>
        <w:tc>
          <w:tcPr>
            <w:tcW w:w="7580" w:type="dxa"/>
          </w:tcPr>
          <w:p w:rsidR="006348F2" w:rsidRDefault="00703FD9" w:rsidP="003B1BEF">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Name of the file that was hashed</w:t>
            </w:r>
          </w:p>
        </w:tc>
      </w:tr>
      <w:tr w:rsidR="006348F2" w:rsidTr="003B1BEF">
        <w:tc>
          <w:tcPr>
            <w:cnfStyle w:val="001000000000" w:firstRow="0" w:lastRow="0" w:firstColumn="1" w:lastColumn="0" w:oddVBand="0" w:evenVBand="0" w:oddHBand="0" w:evenHBand="0" w:firstRowFirstColumn="0" w:firstRowLastColumn="0" w:lastRowFirstColumn="0" w:lastRowLastColumn="0"/>
            <w:tcW w:w="1998" w:type="dxa"/>
          </w:tcPr>
          <w:p w:rsidR="006348F2" w:rsidRDefault="00703FD9" w:rsidP="003B1BEF">
            <w:pPr>
              <w:pStyle w:val="ListBullet"/>
              <w:numPr>
                <w:ilvl w:val="0"/>
                <w:numId w:val="0"/>
              </w:numPr>
            </w:pPr>
            <w:r>
              <w:t>sigtype1</w:t>
            </w:r>
          </w:p>
        </w:tc>
        <w:tc>
          <w:tcPr>
            <w:tcW w:w="7580" w:type="dxa"/>
          </w:tcPr>
          <w:p w:rsidR="006348F2" w:rsidRDefault="00703FD9" w:rsidP="003B1BEF">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Represents signature type SHA1</w:t>
            </w:r>
          </w:p>
        </w:tc>
      </w:tr>
      <w:tr w:rsidR="006348F2" w:rsidTr="003B1BEF">
        <w:tc>
          <w:tcPr>
            <w:cnfStyle w:val="001000000000" w:firstRow="0" w:lastRow="0" w:firstColumn="1" w:lastColumn="0" w:oddVBand="0" w:evenVBand="0" w:oddHBand="0" w:evenHBand="0" w:firstRowFirstColumn="0" w:firstRowLastColumn="0" w:lastRowFirstColumn="0" w:lastRowLastColumn="0"/>
            <w:tcW w:w="1998" w:type="dxa"/>
          </w:tcPr>
          <w:p w:rsidR="006348F2" w:rsidRDefault="00703FD9" w:rsidP="003B1BEF">
            <w:pPr>
              <w:pStyle w:val="ListBullet"/>
              <w:numPr>
                <w:ilvl w:val="0"/>
                <w:numId w:val="0"/>
              </w:numPr>
            </w:pPr>
            <w:r>
              <w:t>sig1</w:t>
            </w:r>
          </w:p>
        </w:tc>
        <w:tc>
          <w:tcPr>
            <w:tcW w:w="7580" w:type="dxa"/>
          </w:tcPr>
          <w:p w:rsidR="006348F2" w:rsidRDefault="000E7B54" w:rsidP="003B1BEF">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 for sigtype1</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sigtype2</w:t>
            </w:r>
          </w:p>
        </w:tc>
        <w:tc>
          <w:tcPr>
            <w:tcW w:w="7580" w:type="dxa"/>
          </w:tcPr>
          <w:p w:rsidR="00703FD9" w:rsidRDefault="00703FD9" w:rsidP="00703FD9">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Represents signature type MD5</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sig2</w:t>
            </w:r>
          </w:p>
        </w:tc>
        <w:tc>
          <w:tcPr>
            <w:tcW w:w="7580" w:type="dxa"/>
          </w:tcPr>
          <w:p w:rsidR="00703FD9" w:rsidRDefault="000E7B54" w:rsidP="000E7B5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 for sigtype2</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sigtype3</w:t>
            </w:r>
          </w:p>
        </w:tc>
        <w:tc>
          <w:tcPr>
            <w:tcW w:w="7580" w:type="dxa"/>
          </w:tcPr>
          <w:p w:rsidR="00703FD9" w:rsidRDefault="00703FD9" w:rsidP="00703FD9">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Represents signature type CRC16</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sig3</w:t>
            </w:r>
          </w:p>
        </w:tc>
        <w:tc>
          <w:tcPr>
            <w:tcW w:w="7580" w:type="dxa"/>
          </w:tcPr>
          <w:p w:rsidR="00703FD9" w:rsidRDefault="000E7B54" w:rsidP="000E7B5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 for sigtype3</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sigtype4</w:t>
            </w:r>
          </w:p>
        </w:tc>
        <w:tc>
          <w:tcPr>
            <w:tcW w:w="7580" w:type="dxa"/>
          </w:tcPr>
          <w:p w:rsidR="00703FD9" w:rsidRDefault="00703FD9" w:rsidP="00703FD9">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Represents signature type CRC32</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sig4</w:t>
            </w:r>
          </w:p>
        </w:tc>
        <w:tc>
          <w:tcPr>
            <w:tcW w:w="7580" w:type="dxa"/>
          </w:tcPr>
          <w:p w:rsidR="00703FD9" w:rsidRDefault="000E7B54" w:rsidP="000E7B54">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 for sigtype4</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sigtype5</w:t>
            </w:r>
          </w:p>
        </w:tc>
        <w:tc>
          <w:tcPr>
            <w:tcW w:w="7580" w:type="dxa"/>
          </w:tcPr>
          <w:p w:rsidR="00703FD9" w:rsidRDefault="00703FD9" w:rsidP="00703FD9">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Represents signature type HMACSHA1</w:t>
            </w:r>
          </w:p>
        </w:tc>
      </w:tr>
      <w:tr w:rsidR="00703FD9" w:rsidTr="003B1BEF">
        <w:tc>
          <w:tcPr>
            <w:cnfStyle w:val="001000000000" w:firstRow="0" w:lastRow="0" w:firstColumn="1" w:lastColumn="0" w:oddVBand="0" w:evenVBand="0" w:oddHBand="0" w:evenHBand="0" w:firstRowFirstColumn="0" w:firstRowLastColumn="0" w:lastRowFirstColumn="0" w:lastRowLastColumn="0"/>
            <w:tcW w:w="1998" w:type="dxa"/>
          </w:tcPr>
          <w:p w:rsidR="00703FD9" w:rsidRDefault="00703FD9" w:rsidP="00703FD9">
            <w:pPr>
              <w:pStyle w:val="ListBullet"/>
              <w:numPr>
                <w:ilvl w:val="0"/>
                <w:numId w:val="0"/>
              </w:numPr>
            </w:pPr>
            <w:r>
              <w:t>sig5</w:t>
            </w:r>
          </w:p>
        </w:tc>
        <w:tc>
          <w:tcPr>
            <w:tcW w:w="7580" w:type="dxa"/>
          </w:tcPr>
          <w:p w:rsidR="00703FD9" w:rsidRDefault="000E7B54" w:rsidP="00703FD9">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Hash value for sigtype5</w:t>
            </w:r>
          </w:p>
        </w:tc>
      </w:tr>
    </w:tbl>
    <w:p w:rsidR="006348F2" w:rsidRPr="006348F2" w:rsidRDefault="006348F2" w:rsidP="000911E2"/>
    <w:sectPr w:rsidR="006348F2" w:rsidRPr="006348F2" w:rsidSect="00160CC0">
      <w:headerReference w:type="default" r:id="rId16"/>
      <w:footerReference w:type="default" r:id="rId17"/>
      <w:headerReference w:type="first" r:id="rId18"/>
      <w:pgSz w:w="12242" w:h="15842" w:code="1"/>
      <w:pgMar w:top="1440" w:right="1440" w:bottom="1440" w:left="1440" w:header="562" w:footer="1440" w:gutter="0"/>
      <w:pgNumType w:start="1" w:chapSep="period"/>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0890" w:rsidRDefault="00B40890">
      <w:r>
        <w:separator/>
      </w:r>
    </w:p>
  </w:endnote>
  <w:endnote w:type="continuationSeparator" w:id="0">
    <w:p w:rsidR="00B40890" w:rsidRDefault="00B4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altName w:val="Helvetica Neue"/>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676" w:rsidRDefault="00C70676">
    <w:pPr>
      <w:pStyle w:val="Footer"/>
    </w:pPr>
    <w:r w:rsidRPr="00C70676">
      <w:rPr>
        <w:noProof/>
      </w:rPr>
      <w:drawing>
        <wp:anchor distT="0" distB="0" distL="114300" distR="114300" simplePos="0" relativeHeight="251679232" behindDoc="1" locked="0" layoutInCell="1" allowOverlap="0">
          <wp:simplePos x="0" y="0"/>
          <wp:positionH relativeFrom="page">
            <wp:align>center</wp:align>
          </wp:positionH>
          <wp:positionV relativeFrom="page">
            <wp:align>bottom</wp:align>
          </wp:positionV>
          <wp:extent cx="7772400" cy="1031359"/>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twork Master Files 2010:Client Logos:BMM Compliance Logos:LETTERHEAD FILES:01.AMERICAS Tempates:Footer_NA Pilot Road.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27176"/>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0890" w:rsidRDefault="00B40890">
      <w:r>
        <w:separator/>
      </w:r>
    </w:p>
  </w:footnote>
  <w:footnote w:type="continuationSeparator" w:id="0">
    <w:p w:rsidR="00B40890" w:rsidRDefault="00B408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676" w:rsidRDefault="00C70676" w:rsidP="00C70676">
    <w:pPr>
      <w:pStyle w:val="Header"/>
      <w:tabs>
        <w:tab w:val="left" w:pos="4148"/>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EF9" w:rsidRDefault="006C1EF9" w:rsidP="000D2961">
    <w:pPr>
      <w:pStyle w:val="Header"/>
      <w:pBdr>
        <w:bottom w:val="single" w:sz="4" w:space="1" w:color="auto"/>
      </w:pBdr>
      <w:spacing w:before="0" w:after="0"/>
      <w:ind w:left="-90"/>
      <w:jc w:val="right"/>
      <w:rPr>
        <w:rFonts w:ascii="Verdana" w:hAnsi="Verdana"/>
        <w:sz w:val="18"/>
      </w:rPr>
    </w:pPr>
  </w:p>
  <w:p w:rsidR="006C1EF9" w:rsidRPr="000D2961" w:rsidRDefault="006C1EF9" w:rsidP="000D2961">
    <w:pPr>
      <w:pStyle w:val="Header"/>
      <w:pBdr>
        <w:bottom w:val="single" w:sz="4" w:space="1" w:color="auto"/>
      </w:pBdr>
      <w:spacing w:before="0" w:after="0"/>
      <w:ind w:left="-90"/>
      <w:jc w:val="right"/>
      <w:rPr>
        <w:rFonts w:ascii="Arial" w:hAnsi="Arial" w:cs="Arial"/>
        <w:sz w:val="22"/>
        <w:szCs w:val="22"/>
      </w:rPr>
    </w:pPr>
    <w:r w:rsidRPr="000D2961">
      <w:rPr>
        <w:rFonts w:ascii="Arial" w:hAnsi="Arial" w:cs="Arial"/>
        <w:noProof/>
        <w:sz w:val="22"/>
        <w:szCs w:val="22"/>
      </w:rPr>
      <w:drawing>
        <wp:anchor distT="0" distB="0" distL="114300" distR="114300" simplePos="0" relativeHeight="251675136" behindDoc="1" locked="0" layoutInCell="1" allowOverlap="1">
          <wp:simplePos x="0" y="0"/>
          <wp:positionH relativeFrom="column">
            <wp:posOffset>-69850</wp:posOffset>
          </wp:positionH>
          <wp:positionV relativeFrom="paragraph">
            <wp:posOffset>-189442</wp:posOffset>
          </wp:positionV>
          <wp:extent cx="1822450" cy="303742"/>
          <wp:effectExtent l="19050" t="0" r="6350" b="0"/>
          <wp:wrapNone/>
          <wp:docPr id="5" name="Picture 10" descr="testlabs 2012 187+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labs 2012 187+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303742"/>
                  </a:xfrm>
                  <a:prstGeom prst="rect">
                    <a:avLst/>
                  </a:prstGeom>
                  <a:noFill/>
                  <a:ln>
                    <a:noFill/>
                  </a:ln>
                </pic:spPr>
              </pic:pic>
            </a:graphicData>
          </a:graphic>
        </wp:anchor>
      </w:drawing>
    </w:r>
    <w:r w:rsidRPr="000D2961">
      <w:rPr>
        <w:rFonts w:ascii="Arial" w:hAnsi="Arial" w:cs="Arial"/>
        <w:sz w:val="22"/>
        <w:szCs w:val="22"/>
      </w:rPr>
      <w:t xml:space="preserve">BMM Service Delivery Policy – </w:t>
    </w:r>
    <w:r>
      <w:rPr>
        <w:rFonts w:ascii="Arial" w:hAnsi="Arial" w:cs="Arial"/>
        <w:sz w:val="22"/>
        <w:szCs w:val="22"/>
      </w:rPr>
      <w:t>Transfer Policy</w:t>
    </w:r>
  </w:p>
  <w:p w:rsidR="006C1EF9" w:rsidRDefault="00E02348" w:rsidP="00E16837">
    <w:pPr>
      <w:pStyle w:val="Header"/>
      <w:rPr>
        <w:rFonts w:ascii="Verdana" w:hAnsi="Verdana"/>
        <w:sz w:val="16"/>
      </w:rPr>
    </w:pPr>
    <w:r>
      <w:rPr>
        <w:noProof/>
        <w:szCs w:val="20"/>
      </w:rPr>
      <mc:AlternateContent>
        <mc:Choice Requires="wps">
          <w:drawing>
            <wp:anchor distT="0" distB="0" distL="114300" distR="114300" simplePos="0" relativeHeight="251674112" behindDoc="0" locked="0" layoutInCell="1" allowOverlap="1">
              <wp:simplePos x="0" y="0"/>
              <wp:positionH relativeFrom="page">
                <wp:posOffset>0</wp:posOffset>
              </wp:positionH>
              <wp:positionV relativeFrom="page">
                <wp:posOffset>3355975</wp:posOffset>
              </wp:positionV>
              <wp:extent cx="342900" cy="0"/>
              <wp:effectExtent l="9525" t="12700" r="9525" b="63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E4AF3" id="Line 6" o:spid="_x0000_s1026" style="position:absolute;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264.25pt" to="27pt,2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m91EAIAACc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" strokeweight=".35pt">
              <w10:wrap anchorx="page"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F6298B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23"/>
    <w:lvl w:ilvl="0">
      <w:start w:val="1"/>
      <w:numFmt w:val="bullet"/>
      <w:lvlText w:val=""/>
      <w:lvlJc w:val="left"/>
      <w:pPr>
        <w:tabs>
          <w:tab w:val="num" w:pos="567"/>
        </w:tabs>
        <w:ind w:left="567" w:hanging="340"/>
      </w:pPr>
      <w:rPr>
        <w:rFonts w:ascii="Wingdings" w:hAnsi="Wingdings"/>
        <w:sz w:val="24"/>
      </w:rPr>
    </w:lvl>
    <w:lvl w:ilvl="1">
      <w:start w:val="1"/>
      <w:numFmt w:val="bullet"/>
      <w:lvlText w:val=""/>
      <w:lvlJc w:val="left"/>
      <w:pPr>
        <w:tabs>
          <w:tab w:val="num" w:pos="1021"/>
        </w:tabs>
        <w:ind w:left="1021" w:hanging="794"/>
      </w:pPr>
      <w:rPr>
        <w:rFonts w:ascii="Wingdings" w:hAnsi="Wingdings"/>
        <w:sz w:val="24"/>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singleLevel"/>
    <w:tmpl w:val="04090003"/>
    <w:lvl w:ilvl="0">
      <w:start w:val="1"/>
      <w:numFmt w:val="bullet"/>
      <w:lvlText w:val="o"/>
      <w:lvlJc w:val="left"/>
      <w:pPr>
        <w:ind w:left="360" w:hanging="360"/>
      </w:pPr>
      <w:rPr>
        <w:rFonts w:ascii="Courier New" w:hAnsi="Courier New" w:cs="Arial" w:hint="default"/>
      </w:rPr>
    </w:lvl>
  </w:abstractNum>
  <w:abstractNum w:abstractNumId="4" w15:restartNumberingAfterBreak="0">
    <w:nsid w:val="00000006"/>
    <w:multiLevelType w:val="singleLevel"/>
    <w:tmpl w:val="00000006"/>
    <w:name w:val="WW8Num6"/>
    <w:lvl w:ilvl="0">
      <w:numFmt w:val="bullet"/>
      <w:lvlText w:val=""/>
      <w:lvlJc w:val="left"/>
      <w:pPr>
        <w:tabs>
          <w:tab w:val="num" w:pos="360"/>
        </w:tabs>
        <w:ind w:left="360" w:hanging="360"/>
      </w:pPr>
      <w:rPr>
        <w:rFonts w:ascii="Wingdings" w:hAnsi="Wingdings"/>
      </w:rPr>
    </w:lvl>
  </w:abstractNum>
  <w:abstractNum w:abstractNumId="5"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Wingdings" w:hAnsi="Wingdings"/>
      </w:rPr>
    </w:lvl>
  </w:abstractNum>
  <w:abstractNum w:abstractNumId="6" w15:restartNumberingAfterBreak="0">
    <w:nsid w:val="0000000D"/>
    <w:multiLevelType w:val="singleLevel"/>
    <w:tmpl w:val="0000000D"/>
    <w:name w:val="WW8Num13"/>
    <w:lvl w:ilvl="0">
      <w:start w:val="1"/>
      <w:numFmt w:val="bullet"/>
      <w:lvlText w:val=""/>
      <w:lvlJc w:val="left"/>
      <w:pPr>
        <w:tabs>
          <w:tab w:val="num" w:pos="360"/>
        </w:tabs>
        <w:ind w:left="360" w:hanging="360"/>
      </w:pPr>
      <w:rPr>
        <w:rFonts w:ascii="Wingdings" w:hAnsi="Wingdings"/>
      </w:rPr>
    </w:lvl>
  </w:abstractNum>
  <w:abstractNum w:abstractNumId="7" w15:restartNumberingAfterBreak="0">
    <w:nsid w:val="00000011"/>
    <w:multiLevelType w:val="singleLevel"/>
    <w:tmpl w:val="00000011"/>
    <w:name w:val="WW8Num17"/>
    <w:lvl w:ilvl="0">
      <w:start w:val="1"/>
      <w:numFmt w:val="bullet"/>
      <w:lvlText w:val=""/>
      <w:lvlJc w:val="left"/>
      <w:pPr>
        <w:tabs>
          <w:tab w:val="num" w:pos="360"/>
        </w:tabs>
        <w:ind w:left="360" w:hanging="360"/>
      </w:pPr>
      <w:rPr>
        <w:rFonts w:ascii="Wingdings" w:hAnsi="Wingdings"/>
      </w:rPr>
    </w:lvl>
  </w:abstractNum>
  <w:abstractNum w:abstractNumId="8" w15:restartNumberingAfterBreak="0">
    <w:nsid w:val="00000014"/>
    <w:multiLevelType w:val="singleLevel"/>
    <w:tmpl w:val="00000014"/>
    <w:name w:val="WW8Num20"/>
    <w:lvl w:ilvl="0">
      <w:numFmt w:val="bullet"/>
      <w:lvlText w:val=""/>
      <w:lvlJc w:val="left"/>
      <w:pPr>
        <w:tabs>
          <w:tab w:val="num" w:pos="540"/>
        </w:tabs>
        <w:ind w:left="540" w:hanging="360"/>
      </w:pPr>
      <w:rPr>
        <w:rFonts w:ascii="Wingdings" w:hAnsi="Wingdings"/>
      </w:rPr>
    </w:lvl>
  </w:abstractNum>
  <w:abstractNum w:abstractNumId="9" w15:restartNumberingAfterBreak="0">
    <w:nsid w:val="00000015"/>
    <w:multiLevelType w:val="singleLevel"/>
    <w:tmpl w:val="00000015"/>
    <w:name w:val="WW8Num21"/>
    <w:lvl w:ilvl="0">
      <w:start w:val="1"/>
      <w:numFmt w:val="bullet"/>
      <w:lvlText w:val=""/>
      <w:lvlJc w:val="left"/>
      <w:pPr>
        <w:tabs>
          <w:tab w:val="num" w:pos="360"/>
        </w:tabs>
        <w:ind w:left="360" w:hanging="360"/>
      </w:pPr>
      <w:rPr>
        <w:rFonts w:ascii="Wingdings" w:hAnsi="Wingdings"/>
      </w:rPr>
    </w:lvl>
  </w:abstractNum>
  <w:abstractNum w:abstractNumId="10" w15:restartNumberingAfterBreak="0">
    <w:nsid w:val="00000017"/>
    <w:multiLevelType w:val="singleLevel"/>
    <w:tmpl w:val="00000017"/>
    <w:lvl w:ilvl="0">
      <w:start w:val="1"/>
      <w:numFmt w:val="bullet"/>
      <w:lvlText w:val=""/>
      <w:lvlJc w:val="left"/>
      <w:pPr>
        <w:tabs>
          <w:tab w:val="num" w:pos="360"/>
        </w:tabs>
        <w:ind w:left="360" w:hanging="360"/>
      </w:pPr>
      <w:rPr>
        <w:rFonts w:ascii="Wingdings" w:hAnsi="Wingdings"/>
      </w:rPr>
    </w:lvl>
  </w:abstractNum>
  <w:abstractNum w:abstractNumId="11" w15:restartNumberingAfterBreak="0">
    <w:nsid w:val="0000001D"/>
    <w:multiLevelType w:val="singleLevel"/>
    <w:tmpl w:val="0000001D"/>
    <w:name w:val="WW8Num29"/>
    <w:lvl w:ilvl="0">
      <w:start w:val="1"/>
      <w:numFmt w:val="bullet"/>
      <w:lvlText w:val=""/>
      <w:lvlJc w:val="left"/>
      <w:pPr>
        <w:tabs>
          <w:tab w:val="num" w:pos="360"/>
        </w:tabs>
        <w:ind w:left="360" w:hanging="360"/>
      </w:pPr>
      <w:rPr>
        <w:rFonts w:ascii="Wingdings" w:hAnsi="Wingdings"/>
      </w:rPr>
    </w:lvl>
  </w:abstractNum>
  <w:abstractNum w:abstractNumId="12" w15:restartNumberingAfterBreak="0">
    <w:nsid w:val="04CD6681"/>
    <w:multiLevelType w:val="hybridMultilevel"/>
    <w:tmpl w:val="3DFC5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23C57"/>
    <w:multiLevelType w:val="hybridMultilevel"/>
    <w:tmpl w:val="6D2CD2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B">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AF7B29"/>
    <w:multiLevelType w:val="hybridMultilevel"/>
    <w:tmpl w:val="56BE1488"/>
    <w:lvl w:ilvl="0" w:tplc="04090003">
      <w:start w:val="1"/>
      <w:numFmt w:val="bullet"/>
      <w:lvlText w:val="o"/>
      <w:lvlJc w:val="left"/>
      <w:pPr>
        <w:ind w:left="720" w:hanging="360"/>
      </w:pPr>
      <w:rPr>
        <w:rFonts w:ascii="Courier New" w:hAnsi="Courier New" w:cs="Aria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EC6CC9"/>
    <w:multiLevelType w:val="hybridMultilevel"/>
    <w:tmpl w:val="3DFC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36D3C"/>
    <w:multiLevelType w:val="hybridMultilevel"/>
    <w:tmpl w:val="D3B69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8E7A29"/>
    <w:multiLevelType w:val="hybridMultilevel"/>
    <w:tmpl w:val="317CCCD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21C24D90"/>
    <w:multiLevelType w:val="hybridMultilevel"/>
    <w:tmpl w:val="81587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853A7A"/>
    <w:multiLevelType w:val="hybridMultilevel"/>
    <w:tmpl w:val="3C0AC03E"/>
    <w:lvl w:ilvl="0" w:tplc="00000006">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ED258D"/>
    <w:multiLevelType w:val="hybridMultilevel"/>
    <w:tmpl w:val="6E2C22C6"/>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7297B12"/>
    <w:multiLevelType w:val="hybridMultilevel"/>
    <w:tmpl w:val="59D6EB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B11520"/>
    <w:multiLevelType w:val="hybridMultilevel"/>
    <w:tmpl w:val="85F0C93C"/>
    <w:lvl w:ilvl="0" w:tplc="0409000B">
      <w:start w:val="1"/>
      <w:numFmt w:val="bullet"/>
      <w:lvlText w:val=""/>
      <w:lvlJc w:val="left"/>
      <w:pPr>
        <w:tabs>
          <w:tab w:val="num" w:pos="3600"/>
        </w:tabs>
        <w:ind w:left="3600" w:hanging="360"/>
      </w:pPr>
      <w:rPr>
        <w:rFonts w:ascii="Wingdings" w:hAnsi="Wingdings" w:hint="default"/>
      </w:rPr>
    </w:lvl>
    <w:lvl w:ilvl="1" w:tplc="04090003" w:tentative="1">
      <w:start w:val="1"/>
      <w:numFmt w:val="bullet"/>
      <w:lvlText w:val="o"/>
      <w:lvlJc w:val="left"/>
      <w:pPr>
        <w:tabs>
          <w:tab w:val="num" w:pos="4320"/>
        </w:tabs>
        <w:ind w:left="4320" w:hanging="360"/>
      </w:pPr>
      <w:rPr>
        <w:rFonts w:ascii="Courier New" w:hAnsi="Courier New" w:cs="Arial"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Arial"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Arial"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23" w15:restartNumberingAfterBreak="0">
    <w:nsid w:val="30597E49"/>
    <w:multiLevelType w:val="hybridMultilevel"/>
    <w:tmpl w:val="206A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80828"/>
    <w:multiLevelType w:val="hybridMultilevel"/>
    <w:tmpl w:val="24D43B80"/>
    <w:lvl w:ilvl="0" w:tplc="00000007">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5" w15:restartNumberingAfterBreak="0">
    <w:nsid w:val="39FB0E8B"/>
    <w:multiLevelType w:val="multilevel"/>
    <w:tmpl w:val="B3FEB7D4"/>
    <w:lvl w:ilvl="0">
      <w:start w:val="1"/>
      <w:numFmt w:val="decimal"/>
      <w:pStyle w:val="Heading1"/>
      <w:lvlText w:val="%1"/>
      <w:lvlJc w:val="left"/>
      <w:pPr>
        <w:tabs>
          <w:tab w:val="num" w:pos="907"/>
        </w:tabs>
        <w:ind w:left="907" w:hanging="907"/>
      </w:pPr>
      <w:rPr>
        <w:rFonts w:hint="default"/>
      </w:rPr>
    </w:lvl>
    <w:lvl w:ilvl="1">
      <w:start w:val="1"/>
      <w:numFmt w:val="decimal"/>
      <w:pStyle w:val="Heading2"/>
      <w:lvlText w:val="%1.%2"/>
      <w:lvlJc w:val="left"/>
      <w:pPr>
        <w:tabs>
          <w:tab w:val="num" w:pos="1537"/>
        </w:tabs>
        <w:ind w:left="1537" w:hanging="907"/>
      </w:pPr>
      <w:rPr>
        <w:rFonts w:hint="default"/>
        <w:b/>
      </w:rPr>
    </w:lvl>
    <w:lvl w:ilvl="2">
      <w:start w:val="1"/>
      <w:numFmt w:val="decimal"/>
      <w:pStyle w:val="Heading3"/>
      <w:lvlText w:val="%1.%2.%3"/>
      <w:lvlJc w:val="left"/>
      <w:pPr>
        <w:tabs>
          <w:tab w:val="num" w:pos="907"/>
        </w:tabs>
        <w:ind w:left="907" w:hanging="907"/>
      </w:pPr>
      <w:rPr>
        <w:rFonts w:hint="default"/>
      </w:rPr>
    </w:lvl>
    <w:lvl w:ilvl="3">
      <w:start w:val="1"/>
      <w:numFmt w:val="decimal"/>
      <w:pStyle w:val="Heading4"/>
      <w:lvlText w:val="%1.%2.%3.%4"/>
      <w:lvlJc w:val="left"/>
      <w:pPr>
        <w:tabs>
          <w:tab w:val="num" w:pos="1080"/>
        </w:tabs>
        <w:ind w:left="907" w:hanging="907"/>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6" w15:restartNumberingAfterBreak="0">
    <w:nsid w:val="3D745424"/>
    <w:multiLevelType w:val="hybridMultilevel"/>
    <w:tmpl w:val="54AA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944C44"/>
    <w:multiLevelType w:val="hybridMultilevel"/>
    <w:tmpl w:val="1166B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77442"/>
    <w:multiLevelType w:val="hybridMultilevel"/>
    <w:tmpl w:val="88C0AC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B47933"/>
    <w:multiLevelType w:val="hybridMultilevel"/>
    <w:tmpl w:val="CDCE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740CA8"/>
    <w:multiLevelType w:val="hybridMultilevel"/>
    <w:tmpl w:val="7668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0001B"/>
    <w:multiLevelType w:val="hybridMultilevel"/>
    <w:tmpl w:val="A2E80FBA"/>
    <w:lvl w:ilvl="0" w:tplc="04090003">
      <w:start w:val="1"/>
      <w:numFmt w:val="bullet"/>
      <w:lvlText w:val="o"/>
      <w:lvlJc w:val="left"/>
      <w:pPr>
        <w:ind w:left="1440" w:hanging="360"/>
      </w:pPr>
      <w:rPr>
        <w:rFonts w:ascii="Courier New" w:hAnsi="Courier New" w:cs="Aria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183D47"/>
    <w:multiLevelType w:val="multilevel"/>
    <w:tmpl w:val="09C63B2C"/>
    <w:lvl w:ilvl="0">
      <w:start w:val="4"/>
      <w:numFmt w:val="decimal"/>
      <w:lvlText w:val="%1."/>
      <w:lvlJc w:val="left"/>
      <w:pPr>
        <w:ind w:left="390" w:hanging="39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8117" w:hanging="2160"/>
      </w:pPr>
      <w:rPr>
        <w:rFonts w:hint="default"/>
      </w:rPr>
    </w:lvl>
    <w:lvl w:ilvl="8">
      <w:start w:val="1"/>
      <w:numFmt w:val="decimal"/>
      <w:lvlText w:val="%1.%2.%3.%4.%5.%6.%7.%8.%9."/>
      <w:lvlJc w:val="left"/>
      <w:pPr>
        <w:ind w:left="8968" w:hanging="2160"/>
      </w:pPr>
      <w:rPr>
        <w:rFonts w:hint="default"/>
      </w:rPr>
    </w:lvl>
  </w:abstractNum>
  <w:abstractNum w:abstractNumId="33" w15:restartNumberingAfterBreak="0">
    <w:nsid w:val="5D997A9F"/>
    <w:multiLevelType w:val="hybridMultilevel"/>
    <w:tmpl w:val="AAD2D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7E5D71"/>
    <w:multiLevelType w:val="hybridMultilevel"/>
    <w:tmpl w:val="28EAE092"/>
    <w:lvl w:ilvl="0" w:tplc="DF622CE6">
      <w:start w:val="1"/>
      <w:numFmt w:val="bullet"/>
      <w:pStyle w:val="ListBullet"/>
      <w:lvlText w:val=""/>
      <w:lvlJc w:val="left"/>
      <w:pPr>
        <w:tabs>
          <w:tab w:val="num" w:pos="360"/>
        </w:tabs>
        <w:ind w:left="432" w:hanging="288"/>
      </w:pPr>
      <w:rPr>
        <w:rFonts w:ascii="Symbol" w:hAnsi="Symbol" w:hint="default"/>
        <w:color w:val="4F81BD" w:themeColor="accent1"/>
      </w:rPr>
    </w:lvl>
    <w:lvl w:ilvl="1" w:tplc="00000007">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A76DC"/>
    <w:multiLevelType w:val="hybridMultilevel"/>
    <w:tmpl w:val="BB86A1D6"/>
    <w:lvl w:ilvl="0" w:tplc="00000007">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247D2D"/>
    <w:multiLevelType w:val="hybridMultilevel"/>
    <w:tmpl w:val="106A0D1E"/>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7" w15:restartNumberingAfterBreak="0">
    <w:nsid w:val="780F196F"/>
    <w:multiLevelType w:val="hybridMultilevel"/>
    <w:tmpl w:val="ECF05BE4"/>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num w:numId="1">
    <w:abstractNumId w:val="25"/>
  </w:num>
  <w:num w:numId="2">
    <w:abstractNumId w:val="29"/>
  </w:num>
  <w:num w:numId="3">
    <w:abstractNumId w:val="33"/>
  </w:num>
  <w:num w:numId="4">
    <w:abstractNumId w:val="32"/>
  </w:num>
  <w:num w:numId="5">
    <w:abstractNumId w:val="30"/>
  </w:num>
  <w:num w:numId="6">
    <w:abstractNumId w:val="26"/>
  </w:num>
  <w:num w:numId="7">
    <w:abstractNumId w:val="23"/>
  </w:num>
  <w:num w:numId="8">
    <w:abstractNumId w:val="15"/>
  </w:num>
  <w:num w:numId="9">
    <w:abstractNumId w:val="17"/>
  </w:num>
  <w:num w:numId="10">
    <w:abstractNumId w:val="37"/>
  </w:num>
  <w:num w:numId="11">
    <w:abstractNumId w:val="5"/>
  </w:num>
  <w:num w:numId="12">
    <w:abstractNumId w:val="8"/>
  </w:num>
  <w:num w:numId="13">
    <w:abstractNumId w:val="22"/>
  </w:num>
  <w:num w:numId="14">
    <w:abstractNumId w:val="3"/>
  </w:num>
  <w:num w:numId="15">
    <w:abstractNumId w:val="4"/>
  </w:num>
  <w:num w:numId="16">
    <w:abstractNumId w:val="9"/>
  </w:num>
  <w:num w:numId="17">
    <w:abstractNumId w:val="10"/>
  </w:num>
  <w:num w:numId="18">
    <w:abstractNumId w:val="11"/>
  </w:num>
  <w:num w:numId="19">
    <w:abstractNumId w:val="13"/>
  </w:num>
  <w:num w:numId="20">
    <w:abstractNumId w:val="27"/>
  </w:num>
  <w:num w:numId="21">
    <w:abstractNumId w:val="1"/>
  </w:num>
  <w:num w:numId="22">
    <w:abstractNumId w:val="2"/>
  </w:num>
  <w:num w:numId="23">
    <w:abstractNumId w:val="6"/>
  </w:num>
  <w:num w:numId="24">
    <w:abstractNumId w:val="20"/>
  </w:num>
  <w:num w:numId="25">
    <w:abstractNumId w:val="19"/>
  </w:num>
  <w:num w:numId="26">
    <w:abstractNumId w:val="35"/>
  </w:num>
  <w:num w:numId="27">
    <w:abstractNumId w:val="31"/>
  </w:num>
  <w:num w:numId="28">
    <w:abstractNumId w:val="28"/>
  </w:num>
  <w:num w:numId="29">
    <w:abstractNumId w:val="21"/>
  </w:num>
  <w:num w:numId="30">
    <w:abstractNumId w:val="14"/>
  </w:num>
  <w:num w:numId="31">
    <w:abstractNumId w:val="7"/>
  </w:num>
  <w:num w:numId="32">
    <w:abstractNumId w:val="0"/>
  </w:num>
  <w:num w:numId="33">
    <w:abstractNumId w:val="34"/>
  </w:num>
  <w:num w:numId="34">
    <w:abstractNumId w:val="18"/>
  </w:num>
  <w:num w:numId="35">
    <w:abstractNumId w:val="12"/>
  </w:num>
  <w:num w:numId="36">
    <w:abstractNumId w:val="16"/>
  </w:num>
  <w:num w:numId="37">
    <w:abstractNumId w:val="36"/>
  </w:num>
  <w:num w:numId="38">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907"/>
  <w:drawingGridHorizontalSpacing w:val="110"/>
  <w:displayHorizontalDrawingGridEvery w:val="0"/>
  <w:displayVerticalDrawingGridEvery w:val="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FFA"/>
    <w:rsid w:val="0000193A"/>
    <w:rsid w:val="0001726F"/>
    <w:rsid w:val="000260B5"/>
    <w:rsid w:val="000306E3"/>
    <w:rsid w:val="0003137B"/>
    <w:rsid w:val="00035224"/>
    <w:rsid w:val="000375CA"/>
    <w:rsid w:val="00050BC5"/>
    <w:rsid w:val="00051622"/>
    <w:rsid w:val="00056C82"/>
    <w:rsid w:val="00061DFD"/>
    <w:rsid w:val="00071606"/>
    <w:rsid w:val="000727D5"/>
    <w:rsid w:val="00082BA5"/>
    <w:rsid w:val="000836C6"/>
    <w:rsid w:val="00084467"/>
    <w:rsid w:val="00084A76"/>
    <w:rsid w:val="00084DB7"/>
    <w:rsid w:val="0008655F"/>
    <w:rsid w:val="00090E16"/>
    <w:rsid w:val="000911E2"/>
    <w:rsid w:val="00092E38"/>
    <w:rsid w:val="000A206E"/>
    <w:rsid w:val="000B1D01"/>
    <w:rsid w:val="000B4BF6"/>
    <w:rsid w:val="000C0E7E"/>
    <w:rsid w:val="000C1023"/>
    <w:rsid w:val="000D1DC0"/>
    <w:rsid w:val="000D2961"/>
    <w:rsid w:val="000D4904"/>
    <w:rsid w:val="000E6EAB"/>
    <w:rsid w:val="000E70BA"/>
    <w:rsid w:val="000E7B54"/>
    <w:rsid w:val="000F383E"/>
    <w:rsid w:val="000F7890"/>
    <w:rsid w:val="00101142"/>
    <w:rsid w:val="00104FEA"/>
    <w:rsid w:val="00105A06"/>
    <w:rsid w:val="00105EC0"/>
    <w:rsid w:val="00111036"/>
    <w:rsid w:val="00111D84"/>
    <w:rsid w:val="001161A8"/>
    <w:rsid w:val="001166AE"/>
    <w:rsid w:val="00124205"/>
    <w:rsid w:val="00125247"/>
    <w:rsid w:val="0013185B"/>
    <w:rsid w:val="0013596F"/>
    <w:rsid w:val="00141949"/>
    <w:rsid w:val="001427CB"/>
    <w:rsid w:val="00142F1E"/>
    <w:rsid w:val="00160CC0"/>
    <w:rsid w:val="0016148C"/>
    <w:rsid w:val="00162510"/>
    <w:rsid w:val="00162A08"/>
    <w:rsid w:val="00167FC6"/>
    <w:rsid w:val="00177FFC"/>
    <w:rsid w:val="001807D2"/>
    <w:rsid w:val="00191D1F"/>
    <w:rsid w:val="00191F23"/>
    <w:rsid w:val="00193761"/>
    <w:rsid w:val="00194B61"/>
    <w:rsid w:val="001C1D6D"/>
    <w:rsid w:val="001C2598"/>
    <w:rsid w:val="001C28CC"/>
    <w:rsid w:val="001C75BE"/>
    <w:rsid w:val="001D06FC"/>
    <w:rsid w:val="001D0797"/>
    <w:rsid w:val="001E10F8"/>
    <w:rsid w:val="001F7B8E"/>
    <w:rsid w:val="001F7D80"/>
    <w:rsid w:val="00200EC8"/>
    <w:rsid w:val="002035EF"/>
    <w:rsid w:val="00203B75"/>
    <w:rsid w:val="00214116"/>
    <w:rsid w:val="002154EC"/>
    <w:rsid w:val="002215A9"/>
    <w:rsid w:val="00225662"/>
    <w:rsid w:val="00225918"/>
    <w:rsid w:val="0022671A"/>
    <w:rsid w:val="00230480"/>
    <w:rsid w:val="0023293C"/>
    <w:rsid w:val="002354BD"/>
    <w:rsid w:val="0024121E"/>
    <w:rsid w:val="002435F4"/>
    <w:rsid w:val="00246528"/>
    <w:rsid w:val="0025057A"/>
    <w:rsid w:val="00251D67"/>
    <w:rsid w:val="0025301B"/>
    <w:rsid w:val="00256B57"/>
    <w:rsid w:val="0026347C"/>
    <w:rsid w:val="00264E17"/>
    <w:rsid w:val="002651A4"/>
    <w:rsid w:val="002655CB"/>
    <w:rsid w:val="0026745A"/>
    <w:rsid w:val="002679E0"/>
    <w:rsid w:val="0027049C"/>
    <w:rsid w:val="002770C2"/>
    <w:rsid w:val="002803D8"/>
    <w:rsid w:val="002819D9"/>
    <w:rsid w:val="00285782"/>
    <w:rsid w:val="0029003E"/>
    <w:rsid w:val="00295964"/>
    <w:rsid w:val="002A0D4F"/>
    <w:rsid w:val="002A79A2"/>
    <w:rsid w:val="002B0A1D"/>
    <w:rsid w:val="002B22B5"/>
    <w:rsid w:val="002C57BC"/>
    <w:rsid w:val="002C623C"/>
    <w:rsid w:val="002C64D6"/>
    <w:rsid w:val="002D3327"/>
    <w:rsid w:val="002E1F45"/>
    <w:rsid w:val="002E2F19"/>
    <w:rsid w:val="002E6B8B"/>
    <w:rsid w:val="002E6E7D"/>
    <w:rsid w:val="002E72B8"/>
    <w:rsid w:val="002F19FE"/>
    <w:rsid w:val="002F36AA"/>
    <w:rsid w:val="002F641F"/>
    <w:rsid w:val="002F72DF"/>
    <w:rsid w:val="002F7C84"/>
    <w:rsid w:val="003031C9"/>
    <w:rsid w:val="00306626"/>
    <w:rsid w:val="00307B11"/>
    <w:rsid w:val="00315591"/>
    <w:rsid w:val="003209FC"/>
    <w:rsid w:val="00321087"/>
    <w:rsid w:val="003316FD"/>
    <w:rsid w:val="00341C74"/>
    <w:rsid w:val="00344969"/>
    <w:rsid w:val="00345907"/>
    <w:rsid w:val="00357043"/>
    <w:rsid w:val="00362A9B"/>
    <w:rsid w:val="00364609"/>
    <w:rsid w:val="00377D4C"/>
    <w:rsid w:val="00380192"/>
    <w:rsid w:val="00390BA7"/>
    <w:rsid w:val="00391CC9"/>
    <w:rsid w:val="0039361B"/>
    <w:rsid w:val="003958BB"/>
    <w:rsid w:val="003A2055"/>
    <w:rsid w:val="003A56DD"/>
    <w:rsid w:val="003A61B1"/>
    <w:rsid w:val="003B61BD"/>
    <w:rsid w:val="003B64D7"/>
    <w:rsid w:val="003B6863"/>
    <w:rsid w:val="003C09E0"/>
    <w:rsid w:val="003C3405"/>
    <w:rsid w:val="003C43C4"/>
    <w:rsid w:val="003C45F9"/>
    <w:rsid w:val="003D1C97"/>
    <w:rsid w:val="003D2B5D"/>
    <w:rsid w:val="003D32FB"/>
    <w:rsid w:val="003D3C89"/>
    <w:rsid w:val="003D4E08"/>
    <w:rsid w:val="003D790F"/>
    <w:rsid w:val="003E0352"/>
    <w:rsid w:val="003E3002"/>
    <w:rsid w:val="003F0D18"/>
    <w:rsid w:val="003F2AAF"/>
    <w:rsid w:val="003F4A39"/>
    <w:rsid w:val="003F4C38"/>
    <w:rsid w:val="00403271"/>
    <w:rsid w:val="00406770"/>
    <w:rsid w:val="00416371"/>
    <w:rsid w:val="0041706A"/>
    <w:rsid w:val="004201AA"/>
    <w:rsid w:val="00420729"/>
    <w:rsid w:val="00431107"/>
    <w:rsid w:val="004364C9"/>
    <w:rsid w:val="00464C20"/>
    <w:rsid w:val="00467954"/>
    <w:rsid w:val="00472F0E"/>
    <w:rsid w:val="004763AF"/>
    <w:rsid w:val="004775E6"/>
    <w:rsid w:val="00484945"/>
    <w:rsid w:val="00487272"/>
    <w:rsid w:val="004875C0"/>
    <w:rsid w:val="00487799"/>
    <w:rsid w:val="004943C5"/>
    <w:rsid w:val="0049482E"/>
    <w:rsid w:val="0049705C"/>
    <w:rsid w:val="004A1993"/>
    <w:rsid w:val="004A3A95"/>
    <w:rsid w:val="004A5EB0"/>
    <w:rsid w:val="004C3A2F"/>
    <w:rsid w:val="004D50CC"/>
    <w:rsid w:val="004D6E54"/>
    <w:rsid w:val="004E4193"/>
    <w:rsid w:val="004E560C"/>
    <w:rsid w:val="004E5FFB"/>
    <w:rsid w:val="004E75FA"/>
    <w:rsid w:val="004F109D"/>
    <w:rsid w:val="004F1AB4"/>
    <w:rsid w:val="004F2643"/>
    <w:rsid w:val="00503204"/>
    <w:rsid w:val="00507D0C"/>
    <w:rsid w:val="00510A04"/>
    <w:rsid w:val="0052033B"/>
    <w:rsid w:val="00524F82"/>
    <w:rsid w:val="0052519B"/>
    <w:rsid w:val="00534A64"/>
    <w:rsid w:val="00537467"/>
    <w:rsid w:val="00537D57"/>
    <w:rsid w:val="00540333"/>
    <w:rsid w:val="00547D07"/>
    <w:rsid w:val="00550CF7"/>
    <w:rsid w:val="00552B5A"/>
    <w:rsid w:val="00561161"/>
    <w:rsid w:val="00563F41"/>
    <w:rsid w:val="00564CE2"/>
    <w:rsid w:val="00566B05"/>
    <w:rsid w:val="005708A0"/>
    <w:rsid w:val="00577F9B"/>
    <w:rsid w:val="00584244"/>
    <w:rsid w:val="005A295E"/>
    <w:rsid w:val="005A2CFF"/>
    <w:rsid w:val="005A4AE4"/>
    <w:rsid w:val="005B35B8"/>
    <w:rsid w:val="005C17BE"/>
    <w:rsid w:val="005C2040"/>
    <w:rsid w:val="005D0F77"/>
    <w:rsid w:val="005D2462"/>
    <w:rsid w:val="005D2523"/>
    <w:rsid w:val="005D2C26"/>
    <w:rsid w:val="005D3A5B"/>
    <w:rsid w:val="005E2193"/>
    <w:rsid w:val="005E27A4"/>
    <w:rsid w:val="005E584C"/>
    <w:rsid w:val="005F0855"/>
    <w:rsid w:val="005F351A"/>
    <w:rsid w:val="005F5312"/>
    <w:rsid w:val="00600AF1"/>
    <w:rsid w:val="006063A3"/>
    <w:rsid w:val="00606A3B"/>
    <w:rsid w:val="00611C8A"/>
    <w:rsid w:val="006130EA"/>
    <w:rsid w:val="00614EEE"/>
    <w:rsid w:val="006342EC"/>
    <w:rsid w:val="006348F2"/>
    <w:rsid w:val="00636F0C"/>
    <w:rsid w:val="006408CE"/>
    <w:rsid w:val="006476F0"/>
    <w:rsid w:val="006548F1"/>
    <w:rsid w:val="00654B56"/>
    <w:rsid w:val="00654E0F"/>
    <w:rsid w:val="00663BA9"/>
    <w:rsid w:val="00671DC4"/>
    <w:rsid w:val="00677382"/>
    <w:rsid w:val="006777CE"/>
    <w:rsid w:val="00685A3D"/>
    <w:rsid w:val="006868C4"/>
    <w:rsid w:val="006912C0"/>
    <w:rsid w:val="00691D83"/>
    <w:rsid w:val="00692E1C"/>
    <w:rsid w:val="006A0733"/>
    <w:rsid w:val="006A100B"/>
    <w:rsid w:val="006A7F63"/>
    <w:rsid w:val="006B228F"/>
    <w:rsid w:val="006B49F8"/>
    <w:rsid w:val="006B7F31"/>
    <w:rsid w:val="006C1EF9"/>
    <w:rsid w:val="006C3B1B"/>
    <w:rsid w:val="006D6003"/>
    <w:rsid w:val="006E15DB"/>
    <w:rsid w:val="006F0DF0"/>
    <w:rsid w:val="006F5D14"/>
    <w:rsid w:val="00703FD9"/>
    <w:rsid w:val="007110E6"/>
    <w:rsid w:val="00715179"/>
    <w:rsid w:val="00716911"/>
    <w:rsid w:val="00723458"/>
    <w:rsid w:val="00732562"/>
    <w:rsid w:val="0073498B"/>
    <w:rsid w:val="00742580"/>
    <w:rsid w:val="00744A07"/>
    <w:rsid w:val="00751CAD"/>
    <w:rsid w:val="0075456E"/>
    <w:rsid w:val="007554E6"/>
    <w:rsid w:val="00766D34"/>
    <w:rsid w:val="007721C9"/>
    <w:rsid w:val="0077509F"/>
    <w:rsid w:val="00777604"/>
    <w:rsid w:val="0078050D"/>
    <w:rsid w:val="00781FAE"/>
    <w:rsid w:val="007837CF"/>
    <w:rsid w:val="00785D68"/>
    <w:rsid w:val="00786667"/>
    <w:rsid w:val="007918B5"/>
    <w:rsid w:val="00796275"/>
    <w:rsid w:val="007A5688"/>
    <w:rsid w:val="007A605C"/>
    <w:rsid w:val="007B06E8"/>
    <w:rsid w:val="007B7505"/>
    <w:rsid w:val="007B78F9"/>
    <w:rsid w:val="007C2EAC"/>
    <w:rsid w:val="007C3B54"/>
    <w:rsid w:val="007C69BA"/>
    <w:rsid w:val="007D1CD4"/>
    <w:rsid w:val="007E13BD"/>
    <w:rsid w:val="007E1B52"/>
    <w:rsid w:val="007E4007"/>
    <w:rsid w:val="007E40D0"/>
    <w:rsid w:val="007E4B2A"/>
    <w:rsid w:val="007E7DFD"/>
    <w:rsid w:val="007F6CAF"/>
    <w:rsid w:val="0080380F"/>
    <w:rsid w:val="008066B4"/>
    <w:rsid w:val="00814B43"/>
    <w:rsid w:val="00815A3C"/>
    <w:rsid w:val="008223E1"/>
    <w:rsid w:val="00826AC6"/>
    <w:rsid w:val="00831641"/>
    <w:rsid w:val="00840AFA"/>
    <w:rsid w:val="00840E36"/>
    <w:rsid w:val="00840FC5"/>
    <w:rsid w:val="00845332"/>
    <w:rsid w:val="00846CBB"/>
    <w:rsid w:val="008523A0"/>
    <w:rsid w:val="008539DA"/>
    <w:rsid w:val="00856EFD"/>
    <w:rsid w:val="00857123"/>
    <w:rsid w:val="00857D69"/>
    <w:rsid w:val="00863944"/>
    <w:rsid w:val="008670C2"/>
    <w:rsid w:val="00871119"/>
    <w:rsid w:val="008867C3"/>
    <w:rsid w:val="0088718E"/>
    <w:rsid w:val="008A033B"/>
    <w:rsid w:val="008B41F6"/>
    <w:rsid w:val="008B6B11"/>
    <w:rsid w:val="008C1F23"/>
    <w:rsid w:val="008D3475"/>
    <w:rsid w:val="008D431C"/>
    <w:rsid w:val="008F00FE"/>
    <w:rsid w:val="008F044B"/>
    <w:rsid w:val="008F15D4"/>
    <w:rsid w:val="008F448D"/>
    <w:rsid w:val="008F5ECF"/>
    <w:rsid w:val="00900BC7"/>
    <w:rsid w:val="00904627"/>
    <w:rsid w:val="00906908"/>
    <w:rsid w:val="00910A6F"/>
    <w:rsid w:val="009121AC"/>
    <w:rsid w:val="00912CBD"/>
    <w:rsid w:val="00917B2A"/>
    <w:rsid w:val="0092069D"/>
    <w:rsid w:val="00920746"/>
    <w:rsid w:val="0092539B"/>
    <w:rsid w:val="009327EF"/>
    <w:rsid w:val="00933846"/>
    <w:rsid w:val="00935806"/>
    <w:rsid w:val="00945504"/>
    <w:rsid w:val="0095175F"/>
    <w:rsid w:val="009531A2"/>
    <w:rsid w:val="009533AD"/>
    <w:rsid w:val="00954CF3"/>
    <w:rsid w:val="00956B47"/>
    <w:rsid w:val="00957538"/>
    <w:rsid w:val="0097336A"/>
    <w:rsid w:val="009756F9"/>
    <w:rsid w:val="00981BFC"/>
    <w:rsid w:val="00997CCA"/>
    <w:rsid w:val="009A2DCF"/>
    <w:rsid w:val="009A46FB"/>
    <w:rsid w:val="009A4DFA"/>
    <w:rsid w:val="009A6C55"/>
    <w:rsid w:val="009A7DE4"/>
    <w:rsid w:val="009B1310"/>
    <w:rsid w:val="009C6161"/>
    <w:rsid w:val="009C7E30"/>
    <w:rsid w:val="009D2BFE"/>
    <w:rsid w:val="009D2D7B"/>
    <w:rsid w:val="009D44D9"/>
    <w:rsid w:val="009D76BC"/>
    <w:rsid w:val="009F0286"/>
    <w:rsid w:val="009F16BD"/>
    <w:rsid w:val="009F495D"/>
    <w:rsid w:val="00A009C0"/>
    <w:rsid w:val="00A03C89"/>
    <w:rsid w:val="00A049DA"/>
    <w:rsid w:val="00A05D4B"/>
    <w:rsid w:val="00A112AF"/>
    <w:rsid w:val="00A16ACB"/>
    <w:rsid w:val="00A16D2A"/>
    <w:rsid w:val="00A179F4"/>
    <w:rsid w:val="00A20133"/>
    <w:rsid w:val="00A21753"/>
    <w:rsid w:val="00A22E71"/>
    <w:rsid w:val="00A2333A"/>
    <w:rsid w:val="00A24317"/>
    <w:rsid w:val="00A24392"/>
    <w:rsid w:val="00A25982"/>
    <w:rsid w:val="00A26CB7"/>
    <w:rsid w:val="00A27612"/>
    <w:rsid w:val="00A278EF"/>
    <w:rsid w:val="00A32B44"/>
    <w:rsid w:val="00A34767"/>
    <w:rsid w:val="00A35143"/>
    <w:rsid w:val="00A40542"/>
    <w:rsid w:val="00A411C7"/>
    <w:rsid w:val="00A41270"/>
    <w:rsid w:val="00A465A2"/>
    <w:rsid w:val="00A53E3C"/>
    <w:rsid w:val="00A54EA3"/>
    <w:rsid w:val="00A608DB"/>
    <w:rsid w:val="00A673BC"/>
    <w:rsid w:val="00A6760B"/>
    <w:rsid w:val="00A7369B"/>
    <w:rsid w:val="00A87F88"/>
    <w:rsid w:val="00A91B0D"/>
    <w:rsid w:val="00A92697"/>
    <w:rsid w:val="00A93851"/>
    <w:rsid w:val="00A96BFA"/>
    <w:rsid w:val="00AA7607"/>
    <w:rsid w:val="00AA7AAE"/>
    <w:rsid w:val="00AB1595"/>
    <w:rsid w:val="00AB1F90"/>
    <w:rsid w:val="00AB1FD3"/>
    <w:rsid w:val="00AB5707"/>
    <w:rsid w:val="00AC19C4"/>
    <w:rsid w:val="00AC297B"/>
    <w:rsid w:val="00AC2DCB"/>
    <w:rsid w:val="00AC32AF"/>
    <w:rsid w:val="00AC41C7"/>
    <w:rsid w:val="00AC70E7"/>
    <w:rsid w:val="00AD00E7"/>
    <w:rsid w:val="00AE52D8"/>
    <w:rsid w:val="00AE55CF"/>
    <w:rsid w:val="00AF39AA"/>
    <w:rsid w:val="00AF3E56"/>
    <w:rsid w:val="00AF4D5C"/>
    <w:rsid w:val="00AF69C8"/>
    <w:rsid w:val="00AF70FB"/>
    <w:rsid w:val="00AF7966"/>
    <w:rsid w:val="00AF7A67"/>
    <w:rsid w:val="00B015F2"/>
    <w:rsid w:val="00B02458"/>
    <w:rsid w:val="00B06381"/>
    <w:rsid w:val="00B10F79"/>
    <w:rsid w:val="00B245B8"/>
    <w:rsid w:val="00B24821"/>
    <w:rsid w:val="00B25311"/>
    <w:rsid w:val="00B3764A"/>
    <w:rsid w:val="00B40890"/>
    <w:rsid w:val="00B42A77"/>
    <w:rsid w:val="00B512A6"/>
    <w:rsid w:val="00B53759"/>
    <w:rsid w:val="00B53769"/>
    <w:rsid w:val="00B54A15"/>
    <w:rsid w:val="00B55F32"/>
    <w:rsid w:val="00B63BF0"/>
    <w:rsid w:val="00B664CB"/>
    <w:rsid w:val="00B72E1B"/>
    <w:rsid w:val="00B734A4"/>
    <w:rsid w:val="00B76C2D"/>
    <w:rsid w:val="00B816EA"/>
    <w:rsid w:val="00B8195F"/>
    <w:rsid w:val="00B84C22"/>
    <w:rsid w:val="00B851A9"/>
    <w:rsid w:val="00B86FFA"/>
    <w:rsid w:val="00B905B4"/>
    <w:rsid w:val="00B942A9"/>
    <w:rsid w:val="00B95ADE"/>
    <w:rsid w:val="00B96253"/>
    <w:rsid w:val="00B96643"/>
    <w:rsid w:val="00BA0F71"/>
    <w:rsid w:val="00BA1C20"/>
    <w:rsid w:val="00BA280E"/>
    <w:rsid w:val="00BA5B0F"/>
    <w:rsid w:val="00BA6035"/>
    <w:rsid w:val="00BA750F"/>
    <w:rsid w:val="00BB2A2D"/>
    <w:rsid w:val="00BB647C"/>
    <w:rsid w:val="00BC31CF"/>
    <w:rsid w:val="00BC7F04"/>
    <w:rsid w:val="00BD0FA7"/>
    <w:rsid w:val="00BD203A"/>
    <w:rsid w:val="00BD530E"/>
    <w:rsid w:val="00BD6919"/>
    <w:rsid w:val="00BE15EC"/>
    <w:rsid w:val="00BE5ECC"/>
    <w:rsid w:val="00BE6E10"/>
    <w:rsid w:val="00BE702B"/>
    <w:rsid w:val="00BF0266"/>
    <w:rsid w:val="00C00B99"/>
    <w:rsid w:val="00C03E21"/>
    <w:rsid w:val="00C0757C"/>
    <w:rsid w:val="00C10E88"/>
    <w:rsid w:val="00C161D2"/>
    <w:rsid w:val="00C20FC5"/>
    <w:rsid w:val="00C2639A"/>
    <w:rsid w:val="00C32EED"/>
    <w:rsid w:val="00C41E3A"/>
    <w:rsid w:val="00C4238C"/>
    <w:rsid w:val="00C46752"/>
    <w:rsid w:val="00C54619"/>
    <w:rsid w:val="00C575BE"/>
    <w:rsid w:val="00C57E8F"/>
    <w:rsid w:val="00C60406"/>
    <w:rsid w:val="00C6209D"/>
    <w:rsid w:val="00C67571"/>
    <w:rsid w:val="00C70676"/>
    <w:rsid w:val="00C723F0"/>
    <w:rsid w:val="00C7790D"/>
    <w:rsid w:val="00C83E84"/>
    <w:rsid w:val="00C958CB"/>
    <w:rsid w:val="00CA1922"/>
    <w:rsid w:val="00CA2BAC"/>
    <w:rsid w:val="00CA30FF"/>
    <w:rsid w:val="00CA630A"/>
    <w:rsid w:val="00CB1462"/>
    <w:rsid w:val="00CB61EA"/>
    <w:rsid w:val="00CC0BFB"/>
    <w:rsid w:val="00CC1DD7"/>
    <w:rsid w:val="00CC4F12"/>
    <w:rsid w:val="00CC5666"/>
    <w:rsid w:val="00CC70DA"/>
    <w:rsid w:val="00CD05CA"/>
    <w:rsid w:val="00CD3292"/>
    <w:rsid w:val="00CD4141"/>
    <w:rsid w:val="00CF7ED2"/>
    <w:rsid w:val="00D01EB4"/>
    <w:rsid w:val="00D04AB0"/>
    <w:rsid w:val="00D1208B"/>
    <w:rsid w:val="00D12170"/>
    <w:rsid w:val="00D12593"/>
    <w:rsid w:val="00D13084"/>
    <w:rsid w:val="00D130E0"/>
    <w:rsid w:val="00D14AAD"/>
    <w:rsid w:val="00D14F9B"/>
    <w:rsid w:val="00D20241"/>
    <w:rsid w:val="00D20626"/>
    <w:rsid w:val="00D239A4"/>
    <w:rsid w:val="00D3257B"/>
    <w:rsid w:val="00D32BA6"/>
    <w:rsid w:val="00D33507"/>
    <w:rsid w:val="00D41D28"/>
    <w:rsid w:val="00D45238"/>
    <w:rsid w:val="00D46942"/>
    <w:rsid w:val="00D47CDA"/>
    <w:rsid w:val="00D53FBA"/>
    <w:rsid w:val="00D55E59"/>
    <w:rsid w:val="00D579BC"/>
    <w:rsid w:val="00D6387A"/>
    <w:rsid w:val="00D674B6"/>
    <w:rsid w:val="00D67CDD"/>
    <w:rsid w:val="00D70279"/>
    <w:rsid w:val="00D872E8"/>
    <w:rsid w:val="00D90CF8"/>
    <w:rsid w:val="00DA4765"/>
    <w:rsid w:val="00DB2739"/>
    <w:rsid w:val="00DB3767"/>
    <w:rsid w:val="00DC0D70"/>
    <w:rsid w:val="00DC16D8"/>
    <w:rsid w:val="00DC1ABC"/>
    <w:rsid w:val="00DD2C42"/>
    <w:rsid w:val="00DD3030"/>
    <w:rsid w:val="00DD53CF"/>
    <w:rsid w:val="00DE0427"/>
    <w:rsid w:val="00DE1095"/>
    <w:rsid w:val="00DE3B41"/>
    <w:rsid w:val="00E01011"/>
    <w:rsid w:val="00E02348"/>
    <w:rsid w:val="00E03B95"/>
    <w:rsid w:val="00E05B2B"/>
    <w:rsid w:val="00E101F9"/>
    <w:rsid w:val="00E1220A"/>
    <w:rsid w:val="00E16837"/>
    <w:rsid w:val="00E2476E"/>
    <w:rsid w:val="00E263E1"/>
    <w:rsid w:val="00E3100B"/>
    <w:rsid w:val="00E40B94"/>
    <w:rsid w:val="00E4690A"/>
    <w:rsid w:val="00E54648"/>
    <w:rsid w:val="00E54D36"/>
    <w:rsid w:val="00E6459B"/>
    <w:rsid w:val="00E662A8"/>
    <w:rsid w:val="00E7026F"/>
    <w:rsid w:val="00E81517"/>
    <w:rsid w:val="00E82F1E"/>
    <w:rsid w:val="00E85201"/>
    <w:rsid w:val="00E852B7"/>
    <w:rsid w:val="00E87C84"/>
    <w:rsid w:val="00E931FD"/>
    <w:rsid w:val="00EA0A0C"/>
    <w:rsid w:val="00EA0B57"/>
    <w:rsid w:val="00EA2F23"/>
    <w:rsid w:val="00EA3189"/>
    <w:rsid w:val="00EB5EAE"/>
    <w:rsid w:val="00EB6DB7"/>
    <w:rsid w:val="00EB782B"/>
    <w:rsid w:val="00EC00DD"/>
    <w:rsid w:val="00ED1D45"/>
    <w:rsid w:val="00EE0CE3"/>
    <w:rsid w:val="00EE4957"/>
    <w:rsid w:val="00EE7AEC"/>
    <w:rsid w:val="00EF4CB0"/>
    <w:rsid w:val="00EF4DA6"/>
    <w:rsid w:val="00F00B30"/>
    <w:rsid w:val="00F030C1"/>
    <w:rsid w:val="00F06A51"/>
    <w:rsid w:val="00F161CB"/>
    <w:rsid w:val="00F162A8"/>
    <w:rsid w:val="00F244B0"/>
    <w:rsid w:val="00F30009"/>
    <w:rsid w:val="00F40881"/>
    <w:rsid w:val="00F41209"/>
    <w:rsid w:val="00F438C6"/>
    <w:rsid w:val="00F46C6C"/>
    <w:rsid w:val="00F51150"/>
    <w:rsid w:val="00F53095"/>
    <w:rsid w:val="00F570A3"/>
    <w:rsid w:val="00F602A3"/>
    <w:rsid w:val="00F61D5B"/>
    <w:rsid w:val="00F6273F"/>
    <w:rsid w:val="00F634F5"/>
    <w:rsid w:val="00F63C62"/>
    <w:rsid w:val="00F64E1D"/>
    <w:rsid w:val="00F650BB"/>
    <w:rsid w:val="00F74183"/>
    <w:rsid w:val="00F74D8F"/>
    <w:rsid w:val="00F80B3A"/>
    <w:rsid w:val="00F829DA"/>
    <w:rsid w:val="00F87E35"/>
    <w:rsid w:val="00FA20A6"/>
    <w:rsid w:val="00FA2E60"/>
    <w:rsid w:val="00FA3E95"/>
    <w:rsid w:val="00FB1D05"/>
    <w:rsid w:val="00FB465E"/>
    <w:rsid w:val="00FD080A"/>
    <w:rsid w:val="00FD38DC"/>
    <w:rsid w:val="00FE641F"/>
    <w:rsid w:val="00FE6A18"/>
    <w:rsid w:val="00FF4710"/>
    <w:rsid w:val="00FF7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D7A6E6C-F1A5-437A-955C-C58095EB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uiPriority="36"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79E0"/>
    <w:rPr>
      <w:rFonts w:ascii="Arial" w:hAnsi="Arial"/>
      <w:sz w:val="22"/>
      <w:szCs w:val="24"/>
    </w:rPr>
  </w:style>
  <w:style w:type="paragraph" w:styleId="Heading1">
    <w:name w:val="heading 1"/>
    <w:basedOn w:val="Normal"/>
    <w:next w:val="Normal"/>
    <w:qFormat/>
    <w:rsid w:val="007110E6"/>
    <w:pPr>
      <w:keepNext/>
      <w:keepLines/>
      <w:numPr>
        <w:numId w:val="1"/>
      </w:numPr>
      <w:spacing w:before="120" w:after="60"/>
      <w:ind w:left="390"/>
      <w:jc w:val="both"/>
      <w:outlineLvl w:val="0"/>
    </w:pPr>
    <w:rPr>
      <w:b/>
      <w:caps/>
    </w:rPr>
  </w:style>
  <w:style w:type="paragraph" w:styleId="Heading2">
    <w:name w:val="heading 2"/>
    <w:basedOn w:val="Normal"/>
    <w:next w:val="Normal"/>
    <w:qFormat/>
    <w:rsid w:val="00863944"/>
    <w:pPr>
      <w:numPr>
        <w:ilvl w:val="1"/>
        <w:numId w:val="1"/>
      </w:numPr>
      <w:tabs>
        <w:tab w:val="clear" w:pos="1537"/>
        <w:tab w:val="num" w:pos="907"/>
      </w:tabs>
      <w:spacing w:before="180" w:after="60"/>
      <w:ind w:left="907"/>
      <w:outlineLvl w:val="1"/>
    </w:pPr>
  </w:style>
  <w:style w:type="paragraph" w:styleId="Heading3">
    <w:name w:val="heading 3"/>
    <w:basedOn w:val="Normal"/>
    <w:next w:val="Normal"/>
    <w:qFormat/>
    <w:rsid w:val="00863944"/>
    <w:pPr>
      <w:numPr>
        <w:ilvl w:val="2"/>
        <w:numId w:val="1"/>
      </w:numPr>
      <w:spacing w:before="120" w:after="60"/>
      <w:outlineLvl w:val="2"/>
    </w:pPr>
  </w:style>
  <w:style w:type="paragraph" w:styleId="Heading4">
    <w:name w:val="heading 4"/>
    <w:basedOn w:val="Heading3"/>
    <w:next w:val="Normal"/>
    <w:qFormat/>
    <w:rsid w:val="00BF7D11"/>
    <w:pPr>
      <w:numPr>
        <w:ilvl w:val="3"/>
      </w:numPr>
      <w:tabs>
        <w:tab w:val="clear" w:pos="1080"/>
      </w:tabs>
      <w:outlineLvl w:val="3"/>
    </w:pPr>
  </w:style>
  <w:style w:type="paragraph" w:styleId="Heading5">
    <w:name w:val="heading 5"/>
    <w:basedOn w:val="Normal"/>
    <w:next w:val="Normal"/>
    <w:qFormat/>
    <w:rsid w:val="00BF7D11"/>
    <w:pPr>
      <w:tabs>
        <w:tab w:val="left" w:pos="0"/>
      </w:tabs>
      <w:spacing w:before="120" w:after="60"/>
      <w:outlineLvl w:val="4"/>
    </w:pPr>
    <w:rPr>
      <w:rFonts w:ascii="Century Gothic" w:hAnsi="Century Gothic"/>
      <w:b/>
    </w:rPr>
  </w:style>
  <w:style w:type="paragraph" w:styleId="Heading6">
    <w:name w:val="heading 6"/>
    <w:basedOn w:val="Heading5"/>
    <w:next w:val="Normal"/>
    <w:qFormat/>
    <w:rsid w:val="00BF7D11"/>
    <w:pPr>
      <w:outlineLvl w:val="5"/>
    </w:pPr>
  </w:style>
  <w:style w:type="paragraph" w:styleId="Heading7">
    <w:name w:val="heading 7"/>
    <w:basedOn w:val="Heading6"/>
    <w:next w:val="Normal"/>
    <w:qFormat/>
    <w:rsid w:val="00BF7D11"/>
    <w:pPr>
      <w:outlineLvl w:val="6"/>
    </w:pPr>
  </w:style>
  <w:style w:type="paragraph" w:styleId="Heading8">
    <w:name w:val="heading 8"/>
    <w:basedOn w:val="Heading7"/>
    <w:next w:val="Normal"/>
    <w:qFormat/>
    <w:rsid w:val="00BF7D11"/>
    <w:pPr>
      <w:outlineLvl w:val="7"/>
    </w:pPr>
  </w:style>
  <w:style w:type="paragraph" w:styleId="Heading9">
    <w:name w:val="heading 9"/>
    <w:basedOn w:val="Heading8"/>
    <w:next w:val="Normal"/>
    <w:qFormat/>
    <w:rsid w:val="00BF7D1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F7D11"/>
  </w:style>
  <w:style w:type="paragraph" w:styleId="Header">
    <w:name w:val="header"/>
    <w:basedOn w:val="Normal"/>
    <w:next w:val="Normal"/>
    <w:link w:val="HeaderChar"/>
    <w:rsid w:val="00BF7D11"/>
    <w:pPr>
      <w:keepNext/>
      <w:spacing w:before="180" w:after="60" w:line="320" w:lineRule="exact"/>
    </w:pPr>
    <w:rPr>
      <w:rFonts w:ascii="Century Gothic" w:hAnsi="Century Gothic"/>
      <w:sz w:val="32"/>
    </w:rPr>
  </w:style>
  <w:style w:type="paragraph" w:styleId="MacroText">
    <w:name w:val="macro"/>
    <w:semiHidden/>
    <w:rsid w:val="00BF7D11"/>
    <w:pPr>
      <w:tabs>
        <w:tab w:val="left" w:pos="425"/>
        <w:tab w:val="left" w:pos="851"/>
        <w:tab w:val="left" w:pos="1276"/>
        <w:tab w:val="left" w:pos="1701"/>
        <w:tab w:val="left" w:pos="2126"/>
        <w:tab w:val="left" w:pos="2552"/>
        <w:tab w:val="left" w:pos="2977"/>
        <w:tab w:val="left" w:pos="3402"/>
        <w:tab w:val="left" w:pos="3827"/>
        <w:tab w:val="left" w:pos="4111"/>
        <w:tab w:val="left" w:pos="4536"/>
        <w:tab w:val="left" w:pos="4961"/>
        <w:tab w:val="left" w:pos="5245"/>
        <w:tab w:val="left" w:pos="5670"/>
      </w:tabs>
    </w:pPr>
    <w:rPr>
      <w:rFonts w:ascii="Arial" w:hAnsi="Arial"/>
      <w:sz w:val="18"/>
      <w:szCs w:val="24"/>
      <w:lang w:val="en-AU"/>
    </w:rPr>
  </w:style>
  <w:style w:type="paragraph" w:customStyle="1" w:styleId="TCs">
    <w:name w:val="T&amp;C's"/>
    <w:basedOn w:val="Normal"/>
    <w:rsid w:val="00BF7D11"/>
    <w:pPr>
      <w:tabs>
        <w:tab w:val="left" w:pos="340"/>
        <w:tab w:val="left" w:pos="680"/>
        <w:tab w:val="left" w:pos="1361"/>
        <w:tab w:val="left" w:pos="2722"/>
        <w:tab w:val="left" w:pos="5443"/>
      </w:tabs>
      <w:spacing w:line="200" w:lineRule="exact"/>
    </w:pPr>
    <w:rPr>
      <w:sz w:val="16"/>
    </w:rPr>
  </w:style>
  <w:style w:type="paragraph" w:styleId="Caption">
    <w:name w:val="caption"/>
    <w:basedOn w:val="Normal"/>
    <w:next w:val="Normal"/>
    <w:qFormat/>
    <w:rsid w:val="00BF7D11"/>
    <w:pPr>
      <w:keepNext/>
      <w:pBdr>
        <w:bottom w:val="single" w:sz="4" w:space="5" w:color="auto"/>
      </w:pBdr>
      <w:spacing w:after="60" w:line="220" w:lineRule="exact"/>
    </w:pPr>
    <w:rPr>
      <w:i/>
      <w:sz w:val="18"/>
    </w:rPr>
  </w:style>
  <w:style w:type="paragraph" w:styleId="DocumentMap">
    <w:name w:val="Document Map"/>
    <w:basedOn w:val="Normal"/>
    <w:semiHidden/>
    <w:rsid w:val="00BF7D11"/>
    <w:pPr>
      <w:shd w:val="clear" w:color="auto" w:fill="000080"/>
    </w:pPr>
  </w:style>
  <w:style w:type="paragraph" w:styleId="Footer">
    <w:name w:val="footer"/>
    <w:basedOn w:val="Normal"/>
    <w:link w:val="FooterChar"/>
    <w:uiPriority w:val="99"/>
    <w:rsid w:val="00BF7D11"/>
    <w:pPr>
      <w:tabs>
        <w:tab w:val="center" w:pos="4706"/>
      </w:tabs>
      <w:spacing w:before="40" w:line="180" w:lineRule="exact"/>
      <w:jc w:val="center"/>
    </w:pPr>
    <w:rPr>
      <w:sz w:val="14"/>
    </w:rPr>
  </w:style>
  <w:style w:type="character" w:customStyle="1" w:styleId="FooterChar">
    <w:name w:val="Footer Char"/>
    <w:basedOn w:val="DefaultParagraphFont"/>
    <w:link w:val="Footer"/>
    <w:uiPriority w:val="99"/>
    <w:rsid w:val="00BE5ECC"/>
    <w:rPr>
      <w:sz w:val="14"/>
      <w:szCs w:val="24"/>
    </w:rPr>
  </w:style>
  <w:style w:type="character" w:styleId="PageNumber">
    <w:name w:val="page number"/>
    <w:basedOn w:val="DefaultParagraphFont"/>
    <w:rsid w:val="00BF7D11"/>
  </w:style>
  <w:style w:type="paragraph" w:customStyle="1" w:styleId="BMMdocheader">
    <w:name w:val="BMM doc header"/>
    <w:basedOn w:val="Header"/>
    <w:next w:val="Normal"/>
    <w:rsid w:val="00BF7D11"/>
    <w:pPr>
      <w:pBdr>
        <w:bottom w:val="single" w:sz="6" w:space="1" w:color="999999"/>
      </w:pBdr>
    </w:pPr>
    <w:rPr>
      <w:caps/>
    </w:rPr>
  </w:style>
  <w:style w:type="paragraph" w:customStyle="1" w:styleId="BMMHead1">
    <w:name w:val="BMM Head1"/>
    <w:basedOn w:val="Header"/>
    <w:next w:val="Normal"/>
    <w:rsid w:val="00BF7D11"/>
    <w:rPr>
      <w:b/>
      <w:caps/>
      <w:sz w:val="28"/>
    </w:rPr>
  </w:style>
  <w:style w:type="paragraph" w:customStyle="1" w:styleId="BMMHead2">
    <w:name w:val="BMM Head2"/>
    <w:basedOn w:val="Header"/>
    <w:next w:val="Normal"/>
    <w:rsid w:val="00BF7D11"/>
    <w:rPr>
      <w:b/>
      <w:caps/>
      <w:sz w:val="26"/>
    </w:rPr>
  </w:style>
  <w:style w:type="paragraph" w:customStyle="1" w:styleId="BMMHead3">
    <w:name w:val="BMM Head3"/>
    <w:basedOn w:val="Header"/>
    <w:next w:val="Normal"/>
    <w:rsid w:val="00BF7D11"/>
    <w:rPr>
      <w:b/>
      <w:caps/>
      <w:sz w:val="24"/>
    </w:rPr>
  </w:style>
  <w:style w:type="paragraph" w:customStyle="1" w:styleId="BMMHead4">
    <w:name w:val="BMM Head4"/>
    <w:basedOn w:val="Header"/>
    <w:next w:val="Normal"/>
    <w:rsid w:val="00BF7D11"/>
    <w:rPr>
      <w:b/>
      <w:caps/>
      <w:sz w:val="22"/>
    </w:rPr>
  </w:style>
  <w:style w:type="paragraph" w:customStyle="1" w:styleId="BMMHead5">
    <w:name w:val="BMM Head5"/>
    <w:basedOn w:val="Header"/>
    <w:next w:val="Normal"/>
    <w:rsid w:val="00BF7D11"/>
    <w:rPr>
      <w:b/>
      <w:caps/>
      <w:sz w:val="20"/>
    </w:rPr>
  </w:style>
  <w:style w:type="paragraph" w:customStyle="1" w:styleId="BMMHead6">
    <w:name w:val="BMM Head6"/>
    <w:basedOn w:val="Header"/>
    <w:next w:val="Normal"/>
    <w:rsid w:val="00BF7D11"/>
    <w:rPr>
      <w:b/>
      <w:sz w:val="20"/>
    </w:rPr>
  </w:style>
  <w:style w:type="paragraph" w:styleId="TOC1">
    <w:name w:val="toc 1"/>
    <w:basedOn w:val="Normal"/>
    <w:next w:val="TOC2"/>
    <w:autoRedefine/>
    <w:uiPriority w:val="39"/>
    <w:qFormat/>
    <w:rsid w:val="00BF7D11"/>
    <w:pPr>
      <w:pBdr>
        <w:bottom w:val="single" w:sz="4" w:space="1" w:color="auto"/>
      </w:pBdr>
      <w:tabs>
        <w:tab w:val="left" w:pos="454"/>
        <w:tab w:val="left" w:pos="1247"/>
      </w:tabs>
      <w:spacing w:before="180"/>
    </w:pPr>
    <w:rPr>
      <w:b/>
      <w:noProof/>
    </w:rPr>
  </w:style>
  <w:style w:type="paragraph" w:styleId="TOC2">
    <w:name w:val="toc 2"/>
    <w:basedOn w:val="Normal"/>
    <w:uiPriority w:val="39"/>
    <w:qFormat/>
    <w:rsid w:val="00BF7D11"/>
    <w:pPr>
      <w:tabs>
        <w:tab w:val="left" w:pos="454"/>
        <w:tab w:val="left" w:pos="1247"/>
      </w:tabs>
      <w:spacing w:before="120"/>
      <w:ind w:left="454"/>
    </w:pPr>
    <w:rPr>
      <w:noProof/>
    </w:rPr>
  </w:style>
  <w:style w:type="paragraph" w:styleId="TOC3">
    <w:name w:val="toc 3"/>
    <w:basedOn w:val="TOC2"/>
    <w:uiPriority w:val="39"/>
    <w:qFormat/>
    <w:rsid w:val="00BF7D11"/>
    <w:pPr>
      <w:spacing w:before="0"/>
    </w:pPr>
    <w:rPr>
      <w:sz w:val="18"/>
    </w:rPr>
  </w:style>
  <w:style w:type="paragraph" w:styleId="TOC4">
    <w:name w:val="toc 4"/>
    <w:basedOn w:val="TOC2"/>
    <w:semiHidden/>
    <w:rsid w:val="00BF7D11"/>
    <w:pPr>
      <w:spacing w:before="0"/>
    </w:pPr>
    <w:rPr>
      <w:sz w:val="18"/>
    </w:rPr>
  </w:style>
  <w:style w:type="paragraph" w:styleId="TOC5">
    <w:name w:val="toc 5"/>
    <w:basedOn w:val="TOC2"/>
    <w:semiHidden/>
    <w:rsid w:val="00BF7D11"/>
    <w:pPr>
      <w:spacing w:before="0"/>
    </w:pPr>
    <w:rPr>
      <w:sz w:val="18"/>
    </w:rPr>
  </w:style>
  <w:style w:type="paragraph" w:styleId="BodyTextIndent">
    <w:name w:val="Body Text Indent"/>
    <w:basedOn w:val="Normal"/>
    <w:rsid w:val="00BF7D11"/>
    <w:pPr>
      <w:ind w:left="907"/>
    </w:pPr>
  </w:style>
  <w:style w:type="character" w:styleId="Hyperlink">
    <w:name w:val="Hyperlink"/>
    <w:basedOn w:val="DefaultParagraphFont"/>
    <w:uiPriority w:val="99"/>
    <w:rsid w:val="009E721F"/>
    <w:rPr>
      <w:color w:val="0000FF"/>
      <w:u w:val="single"/>
    </w:rPr>
  </w:style>
  <w:style w:type="paragraph" w:styleId="BalloonText">
    <w:name w:val="Balloon Text"/>
    <w:basedOn w:val="Normal"/>
    <w:link w:val="BalloonTextChar"/>
    <w:rsid w:val="00047792"/>
    <w:rPr>
      <w:rFonts w:ascii="Tahoma" w:hAnsi="Tahoma" w:cs="Tahoma"/>
      <w:sz w:val="16"/>
      <w:szCs w:val="16"/>
    </w:rPr>
  </w:style>
  <w:style w:type="character" w:customStyle="1" w:styleId="BalloonTextChar">
    <w:name w:val="Balloon Text Char"/>
    <w:basedOn w:val="DefaultParagraphFont"/>
    <w:link w:val="BalloonText"/>
    <w:rsid w:val="00047792"/>
    <w:rPr>
      <w:rFonts w:ascii="Tahoma" w:eastAsia="Times New Roman" w:hAnsi="Tahoma" w:cs="Tahoma"/>
      <w:sz w:val="16"/>
      <w:szCs w:val="16"/>
    </w:rPr>
  </w:style>
  <w:style w:type="paragraph" w:styleId="PlainText">
    <w:name w:val="Plain Text"/>
    <w:basedOn w:val="Normal"/>
    <w:link w:val="PlainTextChar"/>
    <w:uiPriority w:val="99"/>
    <w:rsid w:val="00BE5ECC"/>
    <w:rPr>
      <w:rFonts w:ascii="Courier New" w:hAnsi="Courier New" w:cs="Courier New"/>
      <w:sz w:val="20"/>
      <w:szCs w:val="20"/>
    </w:rPr>
  </w:style>
  <w:style w:type="character" w:customStyle="1" w:styleId="PlainTextChar">
    <w:name w:val="Plain Text Char"/>
    <w:basedOn w:val="DefaultParagraphFont"/>
    <w:link w:val="PlainText"/>
    <w:uiPriority w:val="99"/>
    <w:rsid w:val="00BE5ECC"/>
    <w:rPr>
      <w:rFonts w:ascii="Courier New" w:hAnsi="Courier New" w:cs="Courier New"/>
    </w:rPr>
  </w:style>
  <w:style w:type="paragraph" w:styleId="BlockText">
    <w:name w:val="Block Text"/>
    <w:basedOn w:val="Normal"/>
    <w:rsid w:val="00BE5ECC"/>
    <w:pPr>
      <w:ind w:left="159" w:right="195"/>
    </w:pPr>
    <w:rPr>
      <w:rFonts w:cs="Arial"/>
      <w:color w:val="FF0000"/>
      <w:sz w:val="20"/>
      <w:szCs w:val="20"/>
    </w:rPr>
  </w:style>
  <w:style w:type="table" w:styleId="TableGrid">
    <w:name w:val="Table Grid"/>
    <w:basedOn w:val="TableNormal"/>
    <w:rsid w:val="00BE5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333"/>
    <w:pPr>
      <w:spacing w:after="200" w:line="276" w:lineRule="auto"/>
      <w:ind w:left="720"/>
      <w:contextualSpacing/>
    </w:pPr>
    <w:rPr>
      <w:rFonts w:ascii="Calibri" w:eastAsia="Calibri" w:hAnsi="Calibri"/>
      <w:sz w:val="20"/>
      <w:szCs w:val="22"/>
    </w:rPr>
  </w:style>
  <w:style w:type="character" w:styleId="FollowedHyperlink">
    <w:name w:val="FollowedHyperlink"/>
    <w:basedOn w:val="DefaultParagraphFont"/>
    <w:uiPriority w:val="99"/>
    <w:semiHidden/>
    <w:unhideWhenUsed/>
    <w:rsid w:val="00563F41"/>
    <w:rPr>
      <w:color w:val="800080"/>
      <w:u w:val="single"/>
    </w:rPr>
  </w:style>
  <w:style w:type="paragraph" w:customStyle="1" w:styleId="xl67">
    <w:name w:val="xl67"/>
    <w:basedOn w:val="Normal"/>
    <w:rsid w:val="00563F41"/>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Verdana" w:hAnsi="Verdana"/>
      <w:b/>
      <w:bCs/>
    </w:rPr>
  </w:style>
  <w:style w:type="paragraph" w:customStyle="1" w:styleId="xl68">
    <w:name w:val="xl68"/>
    <w:basedOn w:val="Normal"/>
    <w:rsid w:val="00563F41"/>
    <w:pPr>
      <w:pBdr>
        <w:top w:val="single" w:sz="4" w:space="0" w:color="auto"/>
        <w:left w:val="single" w:sz="4" w:space="0" w:color="auto"/>
        <w:right w:val="single" w:sz="4" w:space="0" w:color="auto"/>
      </w:pBdr>
      <w:spacing w:before="100" w:beforeAutospacing="1" w:after="100" w:afterAutospacing="1"/>
      <w:jc w:val="center"/>
    </w:pPr>
    <w:rPr>
      <w:rFonts w:ascii="Verdana" w:hAnsi="Verdana"/>
      <w:b/>
      <w:bCs/>
    </w:rPr>
  </w:style>
  <w:style w:type="paragraph" w:customStyle="1" w:styleId="xl69">
    <w:name w:val="xl69"/>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rPr>
  </w:style>
  <w:style w:type="paragraph" w:customStyle="1" w:styleId="xl70">
    <w:name w:val="xl70"/>
    <w:basedOn w:val="Normal"/>
    <w:rsid w:val="00563F41"/>
    <w:pPr>
      <w:spacing w:before="100" w:beforeAutospacing="1" w:after="100" w:afterAutospacing="1"/>
    </w:pPr>
    <w:rPr>
      <w:rFonts w:ascii="Verdana" w:hAnsi="Verdana"/>
    </w:rPr>
  </w:style>
  <w:style w:type="paragraph" w:customStyle="1" w:styleId="xl71">
    <w:name w:val="xl71"/>
    <w:basedOn w:val="Normal"/>
    <w:rsid w:val="00563F41"/>
    <w:pPr>
      <w:pBdr>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2">
    <w:name w:val="xl72"/>
    <w:basedOn w:val="Normal"/>
    <w:rsid w:val="00563F41"/>
    <w:pPr>
      <w:pBdr>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3">
    <w:name w:val="xl73"/>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rPr>
  </w:style>
  <w:style w:type="paragraph" w:customStyle="1" w:styleId="xl74">
    <w:name w:val="xl74"/>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5">
    <w:name w:val="xl75"/>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6">
    <w:name w:val="xl76"/>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pPr>
    <w:rPr>
      <w:rFonts w:ascii="Verdana" w:hAnsi="Verdana"/>
    </w:rPr>
  </w:style>
  <w:style w:type="paragraph" w:customStyle="1" w:styleId="xl77">
    <w:name w:val="xl77"/>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8">
    <w:name w:val="xl78"/>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79">
    <w:name w:val="xl79"/>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rPr>
  </w:style>
  <w:style w:type="paragraph" w:customStyle="1" w:styleId="xl80">
    <w:name w:val="xl80"/>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rPr>
  </w:style>
  <w:style w:type="paragraph" w:customStyle="1" w:styleId="xl81">
    <w:name w:val="xl81"/>
    <w:basedOn w:val="Normal"/>
    <w:rsid w:val="00563F4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rPr>
  </w:style>
  <w:style w:type="paragraph" w:customStyle="1" w:styleId="xl82">
    <w:name w:val="xl82"/>
    <w:basedOn w:val="Normal"/>
    <w:rsid w:val="00563F41"/>
    <w:pPr>
      <w:pBdr>
        <w:top w:val="single" w:sz="4" w:space="0" w:color="auto"/>
        <w:bottom w:val="single" w:sz="4" w:space="0" w:color="auto"/>
        <w:right w:val="single" w:sz="4" w:space="0" w:color="auto"/>
      </w:pBdr>
      <w:spacing w:before="100" w:beforeAutospacing="1" w:after="100" w:afterAutospacing="1"/>
    </w:pPr>
    <w:rPr>
      <w:rFonts w:ascii="Verdana" w:hAnsi="Verdana"/>
    </w:rPr>
  </w:style>
  <w:style w:type="paragraph" w:customStyle="1" w:styleId="xl83">
    <w:name w:val="xl83"/>
    <w:basedOn w:val="Normal"/>
    <w:rsid w:val="00563F41"/>
    <w:pPr>
      <w:spacing w:before="100" w:beforeAutospacing="1" w:after="100" w:afterAutospacing="1"/>
      <w:jc w:val="center"/>
    </w:pPr>
    <w:rPr>
      <w:rFonts w:ascii="Verdana" w:hAnsi="Verdana"/>
    </w:rPr>
  </w:style>
  <w:style w:type="paragraph" w:customStyle="1" w:styleId="font5">
    <w:name w:val="font5"/>
    <w:basedOn w:val="Normal"/>
    <w:rsid w:val="00F650BB"/>
    <w:pPr>
      <w:spacing w:before="100" w:beforeAutospacing="1" w:after="100" w:afterAutospacing="1"/>
    </w:pPr>
    <w:rPr>
      <w:rFonts w:ascii="Verdana" w:hAnsi="Verdana"/>
      <w:b/>
      <w:bCs/>
      <w:sz w:val="20"/>
      <w:szCs w:val="20"/>
    </w:rPr>
  </w:style>
  <w:style w:type="paragraph" w:customStyle="1" w:styleId="xl65">
    <w:name w:val="xl65"/>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sz w:val="20"/>
      <w:szCs w:val="20"/>
    </w:rPr>
  </w:style>
  <w:style w:type="paragraph" w:customStyle="1" w:styleId="xl66">
    <w:name w:val="xl66"/>
    <w:basedOn w:val="Normal"/>
    <w:rsid w:val="00F650BB"/>
    <w:pPr>
      <w:spacing w:before="100" w:beforeAutospacing="1" w:after="100" w:afterAutospacing="1"/>
      <w:jc w:val="center"/>
      <w:textAlignment w:val="center"/>
    </w:pPr>
  </w:style>
  <w:style w:type="paragraph" w:customStyle="1" w:styleId="xl84">
    <w:name w:val="xl84"/>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sz w:val="20"/>
      <w:szCs w:val="20"/>
    </w:rPr>
  </w:style>
  <w:style w:type="paragraph" w:customStyle="1" w:styleId="xl85">
    <w:name w:val="xl85"/>
    <w:basedOn w:val="Normal"/>
    <w:rsid w:val="00F650BB"/>
    <w:pPr>
      <w:pBdr>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86">
    <w:name w:val="xl86"/>
    <w:basedOn w:val="Normal"/>
    <w:rsid w:val="00F650BB"/>
    <w:pPr>
      <w:pBdr>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87">
    <w:name w:val="xl87"/>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88">
    <w:name w:val="xl88"/>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89">
    <w:name w:val="xl89"/>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90">
    <w:name w:val="xl90"/>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91">
    <w:name w:val="xl91"/>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92">
    <w:name w:val="xl92"/>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93">
    <w:name w:val="xl93"/>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94">
    <w:name w:val="xl94"/>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b/>
      <w:bCs/>
      <w:sz w:val="20"/>
      <w:szCs w:val="20"/>
    </w:rPr>
  </w:style>
  <w:style w:type="paragraph" w:customStyle="1" w:styleId="xl95">
    <w:name w:val="xl95"/>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erdana" w:hAnsi="Verdana"/>
      <w:b/>
      <w:bCs/>
      <w:sz w:val="20"/>
      <w:szCs w:val="20"/>
    </w:rPr>
  </w:style>
  <w:style w:type="paragraph" w:customStyle="1" w:styleId="xl96">
    <w:name w:val="xl96"/>
    <w:basedOn w:val="Normal"/>
    <w:rsid w:val="00F650BB"/>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rFonts w:ascii="Verdana" w:hAnsi="Verdana"/>
      <w:b/>
      <w:bCs/>
      <w:sz w:val="20"/>
      <w:szCs w:val="20"/>
    </w:rPr>
  </w:style>
  <w:style w:type="paragraph" w:customStyle="1" w:styleId="xl97">
    <w:name w:val="xl97"/>
    <w:basedOn w:val="Normal"/>
    <w:rsid w:val="00F650B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Verdana" w:hAnsi="Verdana"/>
      <w:b/>
      <w:bCs/>
      <w:sz w:val="20"/>
      <w:szCs w:val="20"/>
    </w:rPr>
  </w:style>
  <w:style w:type="paragraph" w:customStyle="1" w:styleId="xl98">
    <w:name w:val="xl98"/>
    <w:basedOn w:val="Normal"/>
    <w:rsid w:val="00F650BB"/>
    <w:pPr>
      <w:pBdr>
        <w:top w:val="single" w:sz="4" w:space="0" w:color="auto"/>
        <w:left w:val="single" w:sz="4" w:space="0" w:color="auto"/>
        <w:bottom w:val="single" w:sz="4" w:space="0" w:color="auto"/>
        <w:right w:val="single" w:sz="4" w:space="0" w:color="auto"/>
      </w:pBdr>
      <w:shd w:val="clear" w:color="000000" w:fill="E46D0A"/>
      <w:spacing w:before="100" w:beforeAutospacing="1" w:after="100" w:afterAutospacing="1"/>
      <w:jc w:val="center"/>
      <w:textAlignment w:val="center"/>
    </w:pPr>
    <w:rPr>
      <w:rFonts w:ascii="Verdana" w:hAnsi="Verdana"/>
      <w:b/>
      <w:bCs/>
      <w:sz w:val="20"/>
      <w:szCs w:val="20"/>
    </w:rPr>
  </w:style>
  <w:style w:type="paragraph" w:customStyle="1" w:styleId="xl99">
    <w:name w:val="xl99"/>
    <w:basedOn w:val="Normal"/>
    <w:rsid w:val="00F650BB"/>
    <w:pPr>
      <w:pBdr>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100">
    <w:name w:val="xl100"/>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101">
    <w:name w:val="xl101"/>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102">
    <w:name w:val="xl102"/>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103">
    <w:name w:val="xl103"/>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sz w:val="20"/>
      <w:szCs w:val="20"/>
    </w:rPr>
  </w:style>
  <w:style w:type="paragraph" w:customStyle="1" w:styleId="xl104">
    <w:name w:val="xl104"/>
    <w:basedOn w:val="Normal"/>
    <w:rsid w:val="00F650BB"/>
    <w:pPr>
      <w:spacing w:before="100" w:beforeAutospacing="1" w:after="100" w:afterAutospacing="1"/>
      <w:jc w:val="center"/>
      <w:textAlignment w:val="center"/>
    </w:pPr>
    <w:rPr>
      <w:sz w:val="20"/>
      <w:szCs w:val="20"/>
    </w:rPr>
  </w:style>
  <w:style w:type="paragraph" w:customStyle="1" w:styleId="xl105">
    <w:name w:val="xl105"/>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106">
    <w:name w:val="xl106"/>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erdana" w:hAnsi="Verdana"/>
      <w:sz w:val="20"/>
      <w:szCs w:val="20"/>
    </w:rPr>
  </w:style>
  <w:style w:type="paragraph" w:customStyle="1" w:styleId="xl107">
    <w:name w:val="xl107"/>
    <w:basedOn w:val="Normal"/>
    <w:rsid w:val="00F650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erdana" w:hAnsi="Verdana"/>
      <w:color w:val="000000"/>
      <w:sz w:val="20"/>
      <w:szCs w:val="20"/>
    </w:rPr>
  </w:style>
  <w:style w:type="paragraph" w:customStyle="1" w:styleId="xl108">
    <w:name w:val="xl108"/>
    <w:basedOn w:val="Normal"/>
    <w:rsid w:val="00F650BB"/>
    <w:pPr>
      <w:pBdr>
        <w:bottom w:val="single" w:sz="4" w:space="0" w:color="auto"/>
      </w:pBdr>
      <w:shd w:val="clear" w:color="000000" w:fill="00B050"/>
      <w:spacing w:before="100" w:beforeAutospacing="1" w:after="100" w:afterAutospacing="1"/>
      <w:jc w:val="center"/>
      <w:textAlignment w:val="center"/>
    </w:pPr>
    <w:rPr>
      <w:rFonts w:ascii="Verdana" w:hAnsi="Verdana"/>
      <w:b/>
      <w:bCs/>
      <w:sz w:val="20"/>
      <w:szCs w:val="20"/>
    </w:rPr>
  </w:style>
  <w:style w:type="paragraph" w:customStyle="1" w:styleId="xl109">
    <w:name w:val="xl109"/>
    <w:basedOn w:val="Normal"/>
    <w:rsid w:val="00F650BB"/>
    <w:pPr>
      <w:pBdr>
        <w:bottom w:val="single" w:sz="4" w:space="0" w:color="auto"/>
        <w:right w:val="single" w:sz="4" w:space="0" w:color="auto"/>
      </w:pBdr>
      <w:shd w:val="clear" w:color="000000" w:fill="00B050"/>
      <w:spacing w:before="100" w:beforeAutospacing="1" w:after="100" w:afterAutospacing="1"/>
      <w:jc w:val="center"/>
      <w:textAlignment w:val="center"/>
    </w:pPr>
    <w:rPr>
      <w:rFonts w:ascii="Verdana" w:hAnsi="Verdana"/>
      <w:b/>
      <w:bCs/>
      <w:sz w:val="20"/>
      <w:szCs w:val="20"/>
    </w:rPr>
  </w:style>
  <w:style w:type="paragraph" w:customStyle="1" w:styleId="xl110">
    <w:name w:val="xl110"/>
    <w:basedOn w:val="Normal"/>
    <w:rsid w:val="00F650BB"/>
    <w:pPr>
      <w:spacing w:before="100" w:beforeAutospacing="1" w:after="100" w:afterAutospacing="1"/>
      <w:textAlignment w:val="center"/>
    </w:pPr>
    <w:rPr>
      <w:rFonts w:ascii="Verdana" w:hAnsi="Verdana"/>
      <w:b/>
      <w:bCs/>
      <w:u w:val="single"/>
    </w:rPr>
  </w:style>
  <w:style w:type="character" w:customStyle="1" w:styleId="apple-style-span">
    <w:name w:val="apple-style-span"/>
    <w:basedOn w:val="DefaultParagraphFont"/>
    <w:rsid w:val="00D20626"/>
  </w:style>
  <w:style w:type="paragraph" w:styleId="Revision">
    <w:name w:val="Revision"/>
    <w:hidden/>
    <w:uiPriority w:val="99"/>
    <w:semiHidden/>
    <w:rsid w:val="00EE4957"/>
    <w:rPr>
      <w:sz w:val="24"/>
      <w:szCs w:val="24"/>
    </w:rPr>
  </w:style>
  <w:style w:type="paragraph" w:customStyle="1" w:styleId="TechInit">
    <w:name w:val="Tech Init"/>
    <w:basedOn w:val="Normal"/>
    <w:rsid w:val="002A0D4F"/>
    <w:pPr>
      <w:suppressAutoHyphens/>
    </w:pPr>
    <w:rPr>
      <w:szCs w:val="20"/>
      <w:lang w:val="en-AU" w:eastAsia="ar-SA"/>
    </w:rPr>
  </w:style>
  <w:style w:type="paragraph" w:styleId="EndnoteText">
    <w:name w:val="endnote text"/>
    <w:basedOn w:val="Normal"/>
    <w:link w:val="EndnoteTextChar"/>
    <w:semiHidden/>
    <w:rsid w:val="002A0D4F"/>
    <w:pPr>
      <w:suppressAutoHyphens/>
    </w:pPr>
    <w:rPr>
      <w:rFonts w:ascii="Tahoma" w:hAnsi="Tahoma" w:cs="Tahoma"/>
      <w:sz w:val="20"/>
      <w:lang w:val="en-AU" w:eastAsia="ar-SA"/>
    </w:rPr>
  </w:style>
  <w:style w:type="character" w:customStyle="1" w:styleId="EndnoteTextChar">
    <w:name w:val="Endnote Text Char"/>
    <w:basedOn w:val="DefaultParagraphFont"/>
    <w:link w:val="EndnoteText"/>
    <w:semiHidden/>
    <w:rsid w:val="002A0D4F"/>
    <w:rPr>
      <w:rFonts w:ascii="Tahoma" w:hAnsi="Tahoma" w:cs="Tahoma"/>
      <w:szCs w:val="24"/>
      <w:lang w:val="en-AU" w:eastAsia="ar-SA"/>
    </w:rPr>
  </w:style>
  <w:style w:type="paragraph" w:customStyle="1" w:styleId="Default">
    <w:name w:val="Default"/>
    <w:rsid w:val="00E82F1E"/>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DefaultParagraphFont"/>
    <w:rsid w:val="007A5688"/>
  </w:style>
  <w:style w:type="paragraph" w:styleId="TOCHeading">
    <w:name w:val="TOC Heading"/>
    <w:basedOn w:val="Heading1"/>
    <w:next w:val="Normal"/>
    <w:uiPriority w:val="39"/>
    <w:unhideWhenUsed/>
    <w:qFormat/>
    <w:rsid w:val="000836C6"/>
    <w:pPr>
      <w:numPr>
        <w:numId w:val="0"/>
      </w:numPr>
      <w:spacing w:before="480" w:after="0" w:line="276" w:lineRule="auto"/>
      <w:outlineLvl w:val="9"/>
    </w:pPr>
    <w:rPr>
      <w:rFonts w:asciiTheme="majorHAnsi" w:eastAsiaTheme="majorEastAsia" w:hAnsiTheme="majorHAnsi" w:cstheme="majorBidi"/>
      <w:bCs/>
      <w:caps w:val="0"/>
      <w:color w:val="365F91" w:themeColor="accent1" w:themeShade="BF"/>
      <w:szCs w:val="28"/>
    </w:rPr>
  </w:style>
  <w:style w:type="paragraph" w:styleId="BodyTextIndent3">
    <w:name w:val="Body Text Indent 3"/>
    <w:basedOn w:val="Normal"/>
    <w:link w:val="BodyTextIndent3Char"/>
    <w:rsid w:val="006342EC"/>
    <w:pPr>
      <w:spacing w:after="120"/>
      <w:ind w:left="360"/>
    </w:pPr>
    <w:rPr>
      <w:sz w:val="16"/>
      <w:szCs w:val="16"/>
    </w:rPr>
  </w:style>
  <w:style w:type="character" w:customStyle="1" w:styleId="BodyTextIndent3Char">
    <w:name w:val="Body Text Indent 3 Char"/>
    <w:basedOn w:val="DefaultParagraphFont"/>
    <w:link w:val="BodyTextIndent3"/>
    <w:rsid w:val="006342EC"/>
    <w:rPr>
      <w:rFonts w:ascii="Arial" w:hAnsi="Arial"/>
      <w:sz w:val="16"/>
      <w:szCs w:val="16"/>
    </w:rPr>
  </w:style>
  <w:style w:type="character" w:customStyle="1" w:styleId="HeaderChar">
    <w:name w:val="Header Char"/>
    <w:basedOn w:val="DefaultParagraphFont"/>
    <w:link w:val="Header"/>
    <w:rsid w:val="000D2961"/>
    <w:rPr>
      <w:rFonts w:ascii="Century Gothic" w:hAnsi="Century Gothic"/>
      <w:sz w:val="32"/>
      <w:szCs w:val="24"/>
    </w:rPr>
  </w:style>
  <w:style w:type="paragraph" w:styleId="BodyText2">
    <w:name w:val="Body Text 2"/>
    <w:basedOn w:val="Normal"/>
    <w:link w:val="BodyText2Char"/>
    <w:rsid w:val="002435F4"/>
    <w:pPr>
      <w:spacing w:after="120" w:line="480" w:lineRule="auto"/>
    </w:pPr>
  </w:style>
  <w:style w:type="character" w:customStyle="1" w:styleId="BodyText2Char">
    <w:name w:val="Body Text 2 Char"/>
    <w:basedOn w:val="DefaultParagraphFont"/>
    <w:link w:val="BodyText2"/>
    <w:rsid w:val="002435F4"/>
    <w:rPr>
      <w:rFonts w:ascii="Arial" w:hAnsi="Arial"/>
      <w:sz w:val="22"/>
      <w:szCs w:val="24"/>
    </w:rPr>
  </w:style>
  <w:style w:type="paragraph" w:styleId="Title">
    <w:name w:val="Title"/>
    <w:basedOn w:val="Normal"/>
    <w:next w:val="Normal"/>
    <w:link w:val="TitleChar"/>
    <w:uiPriority w:val="10"/>
    <w:qFormat/>
    <w:rsid w:val="00840FC5"/>
    <w:pPr>
      <w:pBdr>
        <w:left w:val="double" w:sz="18" w:space="4" w:color="244061" w:themeColor="accent1" w:themeShade="80"/>
      </w:pBdr>
      <w:spacing w:line="420" w:lineRule="exact"/>
    </w:pPr>
    <w:rPr>
      <w:rFonts w:asciiTheme="majorHAnsi" w:eastAsiaTheme="majorEastAsia" w:hAnsiTheme="majorHAnsi" w:cstheme="majorBidi"/>
      <w:caps/>
      <w:color w:val="244061" w:themeColor="accent1" w:themeShade="80"/>
      <w:kern w:val="28"/>
      <w:sz w:val="38"/>
      <w:szCs w:val="20"/>
      <w:lang w:eastAsia="ja-JP"/>
    </w:rPr>
  </w:style>
  <w:style w:type="character" w:customStyle="1" w:styleId="TitleChar">
    <w:name w:val="Title Char"/>
    <w:basedOn w:val="DefaultParagraphFont"/>
    <w:link w:val="Title"/>
    <w:uiPriority w:val="10"/>
    <w:rsid w:val="00840FC5"/>
    <w:rPr>
      <w:rFonts w:asciiTheme="majorHAnsi" w:eastAsiaTheme="majorEastAsia" w:hAnsiTheme="majorHAnsi" w:cstheme="majorBidi"/>
      <w:caps/>
      <w:color w:val="244061" w:themeColor="accent1" w:themeShade="80"/>
      <w:kern w:val="28"/>
      <w:sz w:val="38"/>
      <w:lang w:eastAsia="ja-JP"/>
    </w:rPr>
  </w:style>
  <w:style w:type="paragraph" w:styleId="Subtitle">
    <w:name w:val="Subtitle"/>
    <w:basedOn w:val="Normal"/>
    <w:next w:val="Normal"/>
    <w:link w:val="SubtitleChar"/>
    <w:uiPriority w:val="11"/>
    <w:qFormat/>
    <w:rsid w:val="00840FC5"/>
    <w:pPr>
      <w:numPr>
        <w:ilvl w:val="1"/>
      </w:numPr>
      <w:pBdr>
        <w:left w:val="double" w:sz="18" w:space="4" w:color="244061" w:themeColor="accent1" w:themeShade="80"/>
      </w:pBdr>
      <w:spacing w:before="80" w:line="280" w:lineRule="exact"/>
    </w:pPr>
    <w:rPr>
      <w:rFonts w:asciiTheme="minorHAnsi" w:eastAsiaTheme="minorHAnsi" w:hAnsiTheme="minorHAnsi" w:cstheme="minorBidi"/>
      <w:b/>
      <w:bCs/>
      <w:color w:val="4F81BD" w:themeColor="accent1"/>
      <w:sz w:val="24"/>
      <w:szCs w:val="20"/>
      <w:lang w:eastAsia="ja-JP"/>
    </w:rPr>
  </w:style>
  <w:style w:type="character" w:customStyle="1" w:styleId="SubtitleChar">
    <w:name w:val="Subtitle Char"/>
    <w:basedOn w:val="DefaultParagraphFont"/>
    <w:link w:val="Subtitle"/>
    <w:uiPriority w:val="11"/>
    <w:rsid w:val="00840FC5"/>
    <w:rPr>
      <w:rFonts w:asciiTheme="minorHAnsi" w:eastAsiaTheme="minorHAnsi" w:hAnsiTheme="minorHAnsi" w:cstheme="minorBidi"/>
      <w:b/>
      <w:bCs/>
      <w:color w:val="4F81BD" w:themeColor="accent1"/>
      <w:sz w:val="24"/>
      <w:lang w:eastAsia="ja-JP"/>
    </w:rPr>
  </w:style>
  <w:style w:type="paragraph" w:styleId="NoSpacing">
    <w:name w:val="No Spacing"/>
    <w:uiPriority w:val="36"/>
    <w:qFormat/>
    <w:rsid w:val="00840FC5"/>
    <w:rPr>
      <w:rFonts w:asciiTheme="minorHAnsi" w:eastAsiaTheme="minorHAnsi" w:hAnsiTheme="minorHAnsi" w:cstheme="minorBidi"/>
      <w:color w:val="404040" w:themeColor="text1" w:themeTint="BF"/>
      <w:sz w:val="18"/>
      <w:lang w:eastAsia="ja-JP"/>
    </w:rPr>
  </w:style>
  <w:style w:type="paragraph" w:styleId="ListBullet">
    <w:name w:val="List Bullet"/>
    <w:basedOn w:val="Normal"/>
    <w:uiPriority w:val="1"/>
    <w:unhideWhenUsed/>
    <w:qFormat/>
    <w:rsid w:val="00F61D5B"/>
    <w:pPr>
      <w:numPr>
        <w:numId w:val="33"/>
      </w:numPr>
      <w:spacing w:after="60" w:line="288" w:lineRule="auto"/>
    </w:pPr>
    <w:rPr>
      <w:rFonts w:asciiTheme="minorHAnsi" w:eastAsiaTheme="minorHAnsi" w:hAnsiTheme="minorHAnsi" w:cstheme="minorBidi"/>
      <w:color w:val="404040" w:themeColor="text1" w:themeTint="BF"/>
      <w:szCs w:val="20"/>
      <w:lang w:eastAsia="ja-JP"/>
    </w:rPr>
  </w:style>
  <w:style w:type="table" w:customStyle="1" w:styleId="ProjectScopeTable">
    <w:name w:val="Project Scope Table"/>
    <w:basedOn w:val="TableNormal"/>
    <w:uiPriority w:val="99"/>
    <w:rsid w:val="00840FC5"/>
    <w:pPr>
      <w:spacing w:before="120" w:after="120"/>
    </w:pPr>
    <w:rPr>
      <w:rFonts w:asciiTheme="minorHAnsi" w:eastAsiaTheme="minorHAnsi" w:hAnsiTheme="minorHAnsi" w:cstheme="minorBidi"/>
      <w:color w:val="404040" w:themeColor="text1" w:themeTint="BF"/>
      <w:sz w:val="18"/>
      <w:lang w:eastAsia="ja-JP"/>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144" w:type="dxa"/>
        <w:right w:w="144" w:type="dxa"/>
      </w:tblCellMar>
    </w:tblPr>
    <w:tblStylePr w:type="firstRow">
      <w:pPr>
        <w:keepNext/>
        <w:wordWrap/>
      </w:pPr>
      <w:rPr>
        <w:b/>
      </w:rPr>
      <w:tblPr/>
      <w:tcPr>
        <w:shd w:val="clear" w:color="auto" w:fill="DBE5F1" w:themeFill="accent1" w:themeFillTint="33"/>
        <w:vAlign w:val="bottom"/>
      </w:tcPr>
    </w:tblStylePr>
    <w:tblStylePr w:type="lastRow">
      <w:rPr>
        <w:b/>
        <w:color w:val="FFFFFF" w:themeColor="background1"/>
      </w:rPr>
      <w:tblPr/>
      <w:tcPr>
        <w:shd w:val="clear" w:color="auto" w:fill="4F81BD" w:themeFill="accent1"/>
      </w:tcPr>
    </w:tblStylePr>
  </w:style>
  <w:style w:type="table" w:styleId="GridTable4-Accent2">
    <w:name w:val="Grid Table 4 Accent 2"/>
    <w:basedOn w:val="TableNormal"/>
    <w:uiPriority w:val="49"/>
    <w:rsid w:val="00D04AB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2">
    <w:name w:val="List Table 3 Accent 2"/>
    <w:basedOn w:val="TableNormal"/>
    <w:uiPriority w:val="48"/>
    <w:rsid w:val="00D04AB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1Light-Accent2">
    <w:name w:val="Grid Table 1 Light Accent 2"/>
    <w:basedOn w:val="TableNormal"/>
    <w:uiPriority w:val="46"/>
    <w:rsid w:val="00D04AB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45616">
      <w:bodyDiv w:val="1"/>
      <w:marLeft w:val="0"/>
      <w:marRight w:val="0"/>
      <w:marTop w:val="0"/>
      <w:marBottom w:val="0"/>
      <w:divBdr>
        <w:top w:val="none" w:sz="0" w:space="0" w:color="auto"/>
        <w:left w:val="none" w:sz="0" w:space="0" w:color="auto"/>
        <w:bottom w:val="none" w:sz="0" w:space="0" w:color="auto"/>
        <w:right w:val="none" w:sz="0" w:space="0" w:color="auto"/>
      </w:divBdr>
    </w:div>
    <w:div w:id="102069050">
      <w:bodyDiv w:val="1"/>
      <w:marLeft w:val="0"/>
      <w:marRight w:val="0"/>
      <w:marTop w:val="0"/>
      <w:marBottom w:val="0"/>
      <w:divBdr>
        <w:top w:val="none" w:sz="0" w:space="0" w:color="auto"/>
        <w:left w:val="none" w:sz="0" w:space="0" w:color="auto"/>
        <w:bottom w:val="none" w:sz="0" w:space="0" w:color="auto"/>
        <w:right w:val="none" w:sz="0" w:space="0" w:color="auto"/>
      </w:divBdr>
    </w:div>
    <w:div w:id="181751420">
      <w:bodyDiv w:val="1"/>
      <w:marLeft w:val="0"/>
      <w:marRight w:val="0"/>
      <w:marTop w:val="0"/>
      <w:marBottom w:val="0"/>
      <w:divBdr>
        <w:top w:val="none" w:sz="0" w:space="0" w:color="auto"/>
        <w:left w:val="none" w:sz="0" w:space="0" w:color="auto"/>
        <w:bottom w:val="none" w:sz="0" w:space="0" w:color="auto"/>
        <w:right w:val="none" w:sz="0" w:space="0" w:color="auto"/>
      </w:divBdr>
    </w:div>
    <w:div w:id="246042953">
      <w:bodyDiv w:val="1"/>
      <w:marLeft w:val="0"/>
      <w:marRight w:val="0"/>
      <w:marTop w:val="0"/>
      <w:marBottom w:val="0"/>
      <w:divBdr>
        <w:top w:val="none" w:sz="0" w:space="0" w:color="auto"/>
        <w:left w:val="none" w:sz="0" w:space="0" w:color="auto"/>
        <w:bottom w:val="none" w:sz="0" w:space="0" w:color="auto"/>
        <w:right w:val="none" w:sz="0" w:space="0" w:color="auto"/>
      </w:divBdr>
    </w:div>
    <w:div w:id="275333621">
      <w:bodyDiv w:val="1"/>
      <w:marLeft w:val="0"/>
      <w:marRight w:val="0"/>
      <w:marTop w:val="0"/>
      <w:marBottom w:val="0"/>
      <w:divBdr>
        <w:top w:val="none" w:sz="0" w:space="0" w:color="auto"/>
        <w:left w:val="none" w:sz="0" w:space="0" w:color="auto"/>
        <w:bottom w:val="none" w:sz="0" w:space="0" w:color="auto"/>
        <w:right w:val="none" w:sz="0" w:space="0" w:color="auto"/>
      </w:divBdr>
    </w:div>
    <w:div w:id="436142551">
      <w:bodyDiv w:val="1"/>
      <w:marLeft w:val="0"/>
      <w:marRight w:val="0"/>
      <w:marTop w:val="0"/>
      <w:marBottom w:val="0"/>
      <w:divBdr>
        <w:top w:val="none" w:sz="0" w:space="0" w:color="auto"/>
        <w:left w:val="none" w:sz="0" w:space="0" w:color="auto"/>
        <w:bottom w:val="none" w:sz="0" w:space="0" w:color="auto"/>
        <w:right w:val="none" w:sz="0" w:space="0" w:color="auto"/>
      </w:divBdr>
    </w:div>
    <w:div w:id="460268302">
      <w:bodyDiv w:val="1"/>
      <w:marLeft w:val="0"/>
      <w:marRight w:val="0"/>
      <w:marTop w:val="0"/>
      <w:marBottom w:val="0"/>
      <w:divBdr>
        <w:top w:val="none" w:sz="0" w:space="0" w:color="auto"/>
        <w:left w:val="none" w:sz="0" w:space="0" w:color="auto"/>
        <w:bottom w:val="none" w:sz="0" w:space="0" w:color="auto"/>
        <w:right w:val="none" w:sz="0" w:space="0" w:color="auto"/>
      </w:divBdr>
    </w:div>
    <w:div w:id="478768750">
      <w:bodyDiv w:val="1"/>
      <w:marLeft w:val="0"/>
      <w:marRight w:val="0"/>
      <w:marTop w:val="0"/>
      <w:marBottom w:val="0"/>
      <w:divBdr>
        <w:top w:val="none" w:sz="0" w:space="0" w:color="auto"/>
        <w:left w:val="none" w:sz="0" w:space="0" w:color="auto"/>
        <w:bottom w:val="none" w:sz="0" w:space="0" w:color="auto"/>
        <w:right w:val="none" w:sz="0" w:space="0" w:color="auto"/>
      </w:divBdr>
    </w:div>
    <w:div w:id="513957042">
      <w:bodyDiv w:val="1"/>
      <w:marLeft w:val="0"/>
      <w:marRight w:val="0"/>
      <w:marTop w:val="0"/>
      <w:marBottom w:val="0"/>
      <w:divBdr>
        <w:top w:val="none" w:sz="0" w:space="0" w:color="auto"/>
        <w:left w:val="none" w:sz="0" w:space="0" w:color="auto"/>
        <w:bottom w:val="none" w:sz="0" w:space="0" w:color="auto"/>
        <w:right w:val="none" w:sz="0" w:space="0" w:color="auto"/>
      </w:divBdr>
    </w:div>
    <w:div w:id="559631052">
      <w:bodyDiv w:val="1"/>
      <w:marLeft w:val="0"/>
      <w:marRight w:val="0"/>
      <w:marTop w:val="0"/>
      <w:marBottom w:val="0"/>
      <w:divBdr>
        <w:top w:val="none" w:sz="0" w:space="0" w:color="auto"/>
        <w:left w:val="none" w:sz="0" w:space="0" w:color="auto"/>
        <w:bottom w:val="none" w:sz="0" w:space="0" w:color="auto"/>
        <w:right w:val="none" w:sz="0" w:space="0" w:color="auto"/>
      </w:divBdr>
    </w:div>
    <w:div w:id="707878554">
      <w:bodyDiv w:val="1"/>
      <w:marLeft w:val="0"/>
      <w:marRight w:val="0"/>
      <w:marTop w:val="0"/>
      <w:marBottom w:val="0"/>
      <w:divBdr>
        <w:top w:val="none" w:sz="0" w:space="0" w:color="auto"/>
        <w:left w:val="none" w:sz="0" w:space="0" w:color="auto"/>
        <w:bottom w:val="none" w:sz="0" w:space="0" w:color="auto"/>
        <w:right w:val="none" w:sz="0" w:space="0" w:color="auto"/>
      </w:divBdr>
    </w:div>
    <w:div w:id="740909289">
      <w:bodyDiv w:val="1"/>
      <w:marLeft w:val="0"/>
      <w:marRight w:val="0"/>
      <w:marTop w:val="0"/>
      <w:marBottom w:val="0"/>
      <w:divBdr>
        <w:top w:val="none" w:sz="0" w:space="0" w:color="auto"/>
        <w:left w:val="none" w:sz="0" w:space="0" w:color="auto"/>
        <w:bottom w:val="none" w:sz="0" w:space="0" w:color="auto"/>
        <w:right w:val="none" w:sz="0" w:space="0" w:color="auto"/>
      </w:divBdr>
    </w:div>
    <w:div w:id="827747394">
      <w:bodyDiv w:val="1"/>
      <w:marLeft w:val="0"/>
      <w:marRight w:val="0"/>
      <w:marTop w:val="0"/>
      <w:marBottom w:val="0"/>
      <w:divBdr>
        <w:top w:val="none" w:sz="0" w:space="0" w:color="auto"/>
        <w:left w:val="none" w:sz="0" w:space="0" w:color="auto"/>
        <w:bottom w:val="none" w:sz="0" w:space="0" w:color="auto"/>
        <w:right w:val="none" w:sz="0" w:space="0" w:color="auto"/>
      </w:divBdr>
    </w:div>
    <w:div w:id="860436637">
      <w:bodyDiv w:val="1"/>
      <w:marLeft w:val="0"/>
      <w:marRight w:val="0"/>
      <w:marTop w:val="0"/>
      <w:marBottom w:val="0"/>
      <w:divBdr>
        <w:top w:val="none" w:sz="0" w:space="0" w:color="auto"/>
        <w:left w:val="none" w:sz="0" w:space="0" w:color="auto"/>
        <w:bottom w:val="none" w:sz="0" w:space="0" w:color="auto"/>
        <w:right w:val="none" w:sz="0" w:space="0" w:color="auto"/>
      </w:divBdr>
    </w:div>
    <w:div w:id="868419034">
      <w:bodyDiv w:val="1"/>
      <w:marLeft w:val="0"/>
      <w:marRight w:val="0"/>
      <w:marTop w:val="0"/>
      <w:marBottom w:val="0"/>
      <w:divBdr>
        <w:top w:val="none" w:sz="0" w:space="0" w:color="auto"/>
        <w:left w:val="none" w:sz="0" w:space="0" w:color="auto"/>
        <w:bottom w:val="none" w:sz="0" w:space="0" w:color="auto"/>
        <w:right w:val="none" w:sz="0" w:space="0" w:color="auto"/>
      </w:divBdr>
    </w:div>
    <w:div w:id="904610437">
      <w:bodyDiv w:val="1"/>
      <w:marLeft w:val="0"/>
      <w:marRight w:val="0"/>
      <w:marTop w:val="0"/>
      <w:marBottom w:val="0"/>
      <w:divBdr>
        <w:top w:val="none" w:sz="0" w:space="0" w:color="auto"/>
        <w:left w:val="none" w:sz="0" w:space="0" w:color="auto"/>
        <w:bottom w:val="none" w:sz="0" w:space="0" w:color="auto"/>
        <w:right w:val="none" w:sz="0" w:space="0" w:color="auto"/>
      </w:divBdr>
    </w:div>
    <w:div w:id="986588316">
      <w:bodyDiv w:val="1"/>
      <w:marLeft w:val="0"/>
      <w:marRight w:val="0"/>
      <w:marTop w:val="0"/>
      <w:marBottom w:val="0"/>
      <w:divBdr>
        <w:top w:val="none" w:sz="0" w:space="0" w:color="auto"/>
        <w:left w:val="none" w:sz="0" w:space="0" w:color="auto"/>
        <w:bottom w:val="none" w:sz="0" w:space="0" w:color="auto"/>
        <w:right w:val="none" w:sz="0" w:space="0" w:color="auto"/>
      </w:divBdr>
    </w:div>
    <w:div w:id="1057120900">
      <w:bodyDiv w:val="1"/>
      <w:marLeft w:val="0"/>
      <w:marRight w:val="0"/>
      <w:marTop w:val="0"/>
      <w:marBottom w:val="0"/>
      <w:divBdr>
        <w:top w:val="none" w:sz="0" w:space="0" w:color="auto"/>
        <w:left w:val="none" w:sz="0" w:space="0" w:color="auto"/>
        <w:bottom w:val="none" w:sz="0" w:space="0" w:color="auto"/>
        <w:right w:val="none" w:sz="0" w:space="0" w:color="auto"/>
      </w:divBdr>
    </w:div>
    <w:div w:id="1185632414">
      <w:bodyDiv w:val="1"/>
      <w:marLeft w:val="0"/>
      <w:marRight w:val="0"/>
      <w:marTop w:val="0"/>
      <w:marBottom w:val="0"/>
      <w:divBdr>
        <w:top w:val="none" w:sz="0" w:space="0" w:color="auto"/>
        <w:left w:val="none" w:sz="0" w:space="0" w:color="auto"/>
        <w:bottom w:val="none" w:sz="0" w:space="0" w:color="auto"/>
        <w:right w:val="none" w:sz="0" w:space="0" w:color="auto"/>
      </w:divBdr>
    </w:div>
    <w:div w:id="1246305055">
      <w:bodyDiv w:val="1"/>
      <w:marLeft w:val="0"/>
      <w:marRight w:val="0"/>
      <w:marTop w:val="0"/>
      <w:marBottom w:val="0"/>
      <w:divBdr>
        <w:top w:val="none" w:sz="0" w:space="0" w:color="auto"/>
        <w:left w:val="none" w:sz="0" w:space="0" w:color="auto"/>
        <w:bottom w:val="none" w:sz="0" w:space="0" w:color="auto"/>
        <w:right w:val="none" w:sz="0" w:space="0" w:color="auto"/>
      </w:divBdr>
    </w:div>
    <w:div w:id="1290892144">
      <w:bodyDiv w:val="1"/>
      <w:marLeft w:val="0"/>
      <w:marRight w:val="0"/>
      <w:marTop w:val="0"/>
      <w:marBottom w:val="0"/>
      <w:divBdr>
        <w:top w:val="none" w:sz="0" w:space="0" w:color="auto"/>
        <w:left w:val="none" w:sz="0" w:space="0" w:color="auto"/>
        <w:bottom w:val="none" w:sz="0" w:space="0" w:color="auto"/>
        <w:right w:val="none" w:sz="0" w:space="0" w:color="auto"/>
      </w:divBdr>
    </w:div>
    <w:div w:id="1307126138">
      <w:bodyDiv w:val="1"/>
      <w:marLeft w:val="0"/>
      <w:marRight w:val="0"/>
      <w:marTop w:val="0"/>
      <w:marBottom w:val="0"/>
      <w:divBdr>
        <w:top w:val="none" w:sz="0" w:space="0" w:color="auto"/>
        <w:left w:val="none" w:sz="0" w:space="0" w:color="auto"/>
        <w:bottom w:val="none" w:sz="0" w:space="0" w:color="auto"/>
        <w:right w:val="none" w:sz="0" w:space="0" w:color="auto"/>
      </w:divBdr>
    </w:div>
    <w:div w:id="1326591175">
      <w:bodyDiv w:val="1"/>
      <w:marLeft w:val="0"/>
      <w:marRight w:val="0"/>
      <w:marTop w:val="0"/>
      <w:marBottom w:val="0"/>
      <w:divBdr>
        <w:top w:val="none" w:sz="0" w:space="0" w:color="auto"/>
        <w:left w:val="none" w:sz="0" w:space="0" w:color="auto"/>
        <w:bottom w:val="none" w:sz="0" w:space="0" w:color="auto"/>
        <w:right w:val="none" w:sz="0" w:space="0" w:color="auto"/>
      </w:divBdr>
    </w:div>
    <w:div w:id="1604730998">
      <w:bodyDiv w:val="1"/>
      <w:marLeft w:val="0"/>
      <w:marRight w:val="0"/>
      <w:marTop w:val="0"/>
      <w:marBottom w:val="0"/>
      <w:divBdr>
        <w:top w:val="none" w:sz="0" w:space="0" w:color="auto"/>
        <w:left w:val="none" w:sz="0" w:space="0" w:color="auto"/>
        <w:bottom w:val="none" w:sz="0" w:space="0" w:color="auto"/>
        <w:right w:val="none" w:sz="0" w:space="0" w:color="auto"/>
      </w:divBdr>
    </w:div>
    <w:div w:id="1641376379">
      <w:bodyDiv w:val="1"/>
      <w:marLeft w:val="0"/>
      <w:marRight w:val="0"/>
      <w:marTop w:val="0"/>
      <w:marBottom w:val="0"/>
      <w:divBdr>
        <w:top w:val="none" w:sz="0" w:space="0" w:color="auto"/>
        <w:left w:val="none" w:sz="0" w:space="0" w:color="auto"/>
        <w:bottom w:val="none" w:sz="0" w:space="0" w:color="auto"/>
        <w:right w:val="none" w:sz="0" w:space="0" w:color="auto"/>
      </w:divBdr>
    </w:div>
    <w:div w:id="1667393232">
      <w:bodyDiv w:val="1"/>
      <w:marLeft w:val="0"/>
      <w:marRight w:val="0"/>
      <w:marTop w:val="0"/>
      <w:marBottom w:val="0"/>
      <w:divBdr>
        <w:top w:val="none" w:sz="0" w:space="0" w:color="auto"/>
        <w:left w:val="none" w:sz="0" w:space="0" w:color="auto"/>
        <w:bottom w:val="none" w:sz="0" w:space="0" w:color="auto"/>
        <w:right w:val="none" w:sz="0" w:space="0" w:color="auto"/>
      </w:divBdr>
    </w:div>
    <w:div w:id="1691031964">
      <w:bodyDiv w:val="1"/>
      <w:marLeft w:val="0"/>
      <w:marRight w:val="0"/>
      <w:marTop w:val="0"/>
      <w:marBottom w:val="0"/>
      <w:divBdr>
        <w:top w:val="none" w:sz="0" w:space="0" w:color="auto"/>
        <w:left w:val="none" w:sz="0" w:space="0" w:color="auto"/>
        <w:bottom w:val="none" w:sz="0" w:space="0" w:color="auto"/>
        <w:right w:val="none" w:sz="0" w:space="0" w:color="auto"/>
      </w:divBdr>
    </w:div>
    <w:div w:id="1692801538">
      <w:bodyDiv w:val="1"/>
      <w:marLeft w:val="0"/>
      <w:marRight w:val="0"/>
      <w:marTop w:val="0"/>
      <w:marBottom w:val="0"/>
      <w:divBdr>
        <w:top w:val="none" w:sz="0" w:space="0" w:color="auto"/>
        <w:left w:val="none" w:sz="0" w:space="0" w:color="auto"/>
        <w:bottom w:val="none" w:sz="0" w:space="0" w:color="auto"/>
        <w:right w:val="none" w:sz="0" w:space="0" w:color="auto"/>
      </w:divBdr>
    </w:div>
    <w:div w:id="1788623520">
      <w:bodyDiv w:val="1"/>
      <w:marLeft w:val="0"/>
      <w:marRight w:val="0"/>
      <w:marTop w:val="0"/>
      <w:marBottom w:val="0"/>
      <w:divBdr>
        <w:top w:val="none" w:sz="0" w:space="0" w:color="auto"/>
        <w:left w:val="none" w:sz="0" w:space="0" w:color="auto"/>
        <w:bottom w:val="none" w:sz="0" w:space="0" w:color="auto"/>
        <w:right w:val="none" w:sz="0" w:space="0" w:color="auto"/>
      </w:divBdr>
    </w:div>
    <w:div w:id="1873764178">
      <w:bodyDiv w:val="1"/>
      <w:marLeft w:val="0"/>
      <w:marRight w:val="0"/>
      <w:marTop w:val="0"/>
      <w:marBottom w:val="0"/>
      <w:divBdr>
        <w:top w:val="none" w:sz="0" w:space="0" w:color="auto"/>
        <w:left w:val="none" w:sz="0" w:space="0" w:color="auto"/>
        <w:bottom w:val="none" w:sz="0" w:space="0" w:color="auto"/>
        <w:right w:val="none" w:sz="0" w:space="0" w:color="auto"/>
      </w:divBdr>
    </w:div>
    <w:div w:id="1902135316">
      <w:bodyDiv w:val="1"/>
      <w:marLeft w:val="0"/>
      <w:marRight w:val="0"/>
      <w:marTop w:val="0"/>
      <w:marBottom w:val="0"/>
      <w:divBdr>
        <w:top w:val="none" w:sz="0" w:space="0" w:color="auto"/>
        <w:left w:val="none" w:sz="0" w:space="0" w:color="auto"/>
        <w:bottom w:val="none" w:sz="0" w:space="0" w:color="auto"/>
        <w:right w:val="none" w:sz="0" w:space="0" w:color="auto"/>
      </w:divBdr>
    </w:div>
    <w:div w:id="1912695531">
      <w:bodyDiv w:val="1"/>
      <w:marLeft w:val="0"/>
      <w:marRight w:val="0"/>
      <w:marTop w:val="0"/>
      <w:marBottom w:val="0"/>
      <w:divBdr>
        <w:top w:val="none" w:sz="0" w:space="0" w:color="auto"/>
        <w:left w:val="none" w:sz="0" w:space="0" w:color="auto"/>
        <w:bottom w:val="none" w:sz="0" w:space="0" w:color="auto"/>
        <w:right w:val="none" w:sz="0" w:space="0" w:color="auto"/>
      </w:divBdr>
    </w:div>
    <w:div w:id="196773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2FA317-6DF8-49F2-8526-65A3FA0AAD3B}" type="doc">
      <dgm:prSet loTypeId="urn:microsoft.com/office/officeart/2005/8/layout/process1" loCatId="process" qsTypeId="urn:microsoft.com/office/officeart/2005/8/quickstyle/simple1" qsCatId="simple" csTypeId="urn:microsoft.com/office/officeart/2005/8/colors/colorful1" csCatId="colorful" phldr="1"/>
      <dgm:spPr/>
    </dgm:pt>
    <dgm:pt modelId="{2CF174DD-AF8F-4441-915B-8F2F881BB996}">
      <dgm:prSet phldrT="[Text]"/>
      <dgm:spPr/>
      <dgm:t>
        <a:bodyPr/>
        <a:lstStyle/>
        <a:p>
          <a:r>
            <a:rPr lang="en-US"/>
            <a:t>File Name</a:t>
          </a:r>
        </a:p>
      </dgm:t>
    </dgm:pt>
    <dgm:pt modelId="{5F488579-97C1-4399-A783-C0CF8EA4533A}" type="parTrans" cxnId="{4A80B66A-58AF-4CB6-99F4-3BB4961EEAAB}">
      <dgm:prSet/>
      <dgm:spPr/>
      <dgm:t>
        <a:bodyPr/>
        <a:lstStyle/>
        <a:p>
          <a:endParaRPr lang="en-US"/>
        </a:p>
      </dgm:t>
    </dgm:pt>
    <dgm:pt modelId="{8E549291-BFAD-4E9A-A925-E8DA6E276D18}" type="sibTrans" cxnId="{4A80B66A-58AF-4CB6-99F4-3BB4961EEAAB}">
      <dgm:prSet/>
      <dgm:spPr/>
      <dgm:t>
        <a:bodyPr/>
        <a:lstStyle/>
        <a:p>
          <a:endParaRPr lang="en-US"/>
        </a:p>
      </dgm:t>
    </dgm:pt>
    <dgm:pt modelId="{B806E8F5-CC1A-4AE3-B3FD-AAF01E325C9F}">
      <dgm:prSet phldrT="[Text]"/>
      <dgm:spPr/>
      <dgm:t>
        <a:bodyPr/>
        <a:lstStyle/>
        <a:p>
          <a:r>
            <a:rPr lang="en-US"/>
            <a:t>Signature Type</a:t>
          </a:r>
        </a:p>
      </dgm:t>
    </dgm:pt>
    <dgm:pt modelId="{E51029E5-9DF7-41D2-B892-EF7F8B513D42}" type="parTrans" cxnId="{68F72774-D60A-4785-8750-121A61A277D3}">
      <dgm:prSet/>
      <dgm:spPr/>
      <dgm:t>
        <a:bodyPr/>
        <a:lstStyle/>
        <a:p>
          <a:endParaRPr lang="en-US"/>
        </a:p>
      </dgm:t>
    </dgm:pt>
    <dgm:pt modelId="{9EB7AD0C-0262-4F10-9A4D-2490521902A6}" type="sibTrans" cxnId="{68F72774-D60A-4785-8750-121A61A277D3}">
      <dgm:prSet/>
      <dgm:spPr/>
      <dgm:t>
        <a:bodyPr/>
        <a:lstStyle/>
        <a:p>
          <a:endParaRPr lang="en-US"/>
        </a:p>
      </dgm:t>
    </dgm:pt>
    <dgm:pt modelId="{D2B8E247-8938-4D51-8C4E-78B9E90B0F8C}">
      <dgm:prSet phldrT="[Text]"/>
      <dgm:spPr/>
      <dgm:t>
        <a:bodyPr/>
        <a:lstStyle/>
        <a:p>
          <a:r>
            <a:rPr lang="en-US"/>
            <a:t>Signature</a:t>
          </a:r>
        </a:p>
      </dgm:t>
    </dgm:pt>
    <dgm:pt modelId="{B9E4EA4E-6EB5-4A26-926A-244DDCC04927}" type="parTrans" cxnId="{E8836757-D2FA-4D5F-AD43-C5B1ACBC7F8C}">
      <dgm:prSet/>
      <dgm:spPr/>
      <dgm:t>
        <a:bodyPr/>
        <a:lstStyle/>
        <a:p>
          <a:endParaRPr lang="en-US"/>
        </a:p>
      </dgm:t>
    </dgm:pt>
    <dgm:pt modelId="{96E47B75-56AF-440C-8C88-098174044375}" type="sibTrans" cxnId="{E8836757-D2FA-4D5F-AD43-C5B1ACBC7F8C}">
      <dgm:prSet/>
      <dgm:spPr/>
      <dgm:t>
        <a:bodyPr/>
        <a:lstStyle/>
        <a:p>
          <a:endParaRPr lang="en-US"/>
        </a:p>
      </dgm:t>
    </dgm:pt>
    <dgm:pt modelId="{AFEDB250-CEDE-4D8A-B9F6-F87F1C0F78EE}" type="pres">
      <dgm:prSet presAssocID="{D52FA317-6DF8-49F2-8526-65A3FA0AAD3B}" presName="Name0" presStyleCnt="0">
        <dgm:presLayoutVars>
          <dgm:dir/>
          <dgm:resizeHandles val="exact"/>
        </dgm:presLayoutVars>
      </dgm:prSet>
      <dgm:spPr/>
    </dgm:pt>
    <dgm:pt modelId="{96182EEC-0384-4BA1-B899-BDE2D7ACB6A2}" type="pres">
      <dgm:prSet presAssocID="{2CF174DD-AF8F-4441-915B-8F2F881BB996}" presName="node" presStyleLbl="node1" presStyleIdx="0" presStyleCnt="3">
        <dgm:presLayoutVars>
          <dgm:bulletEnabled val="1"/>
        </dgm:presLayoutVars>
      </dgm:prSet>
      <dgm:spPr/>
      <dgm:t>
        <a:bodyPr/>
        <a:lstStyle/>
        <a:p>
          <a:endParaRPr lang="en-US"/>
        </a:p>
      </dgm:t>
    </dgm:pt>
    <dgm:pt modelId="{74EF828F-B058-415D-8E8A-F996D858830A}" type="pres">
      <dgm:prSet presAssocID="{8E549291-BFAD-4E9A-A925-E8DA6E276D18}" presName="sibTrans" presStyleLbl="sibTrans2D1" presStyleIdx="0" presStyleCnt="2"/>
      <dgm:spPr/>
      <dgm:t>
        <a:bodyPr/>
        <a:lstStyle/>
        <a:p>
          <a:endParaRPr lang="en-US"/>
        </a:p>
      </dgm:t>
    </dgm:pt>
    <dgm:pt modelId="{53352FEC-A265-4AEC-916C-49A56FBEFF3A}" type="pres">
      <dgm:prSet presAssocID="{8E549291-BFAD-4E9A-A925-E8DA6E276D18}" presName="connectorText" presStyleLbl="sibTrans2D1" presStyleIdx="0" presStyleCnt="2"/>
      <dgm:spPr/>
      <dgm:t>
        <a:bodyPr/>
        <a:lstStyle/>
        <a:p>
          <a:endParaRPr lang="en-US"/>
        </a:p>
      </dgm:t>
    </dgm:pt>
    <dgm:pt modelId="{30187DE8-B2B1-48B1-B97E-713E639D2ADC}" type="pres">
      <dgm:prSet presAssocID="{B806E8F5-CC1A-4AE3-B3FD-AAF01E325C9F}" presName="node" presStyleLbl="node1" presStyleIdx="1" presStyleCnt="3">
        <dgm:presLayoutVars>
          <dgm:bulletEnabled val="1"/>
        </dgm:presLayoutVars>
      </dgm:prSet>
      <dgm:spPr/>
      <dgm:t>
        <a:bodyPr/>
        <a:lstStyle/>
        <a:p>
          <a:endParaRPr lang="en-US"/>
        </a:p>
      </dgm:t>
    </dgm:pt>
    <dgm:pt modelId="{237E273F-9724-44B3-9765-683CA5A0298F}" type="pres">
      <dgm:prSet presAssocID="{9EB7AD0C-0262-4F10-9A4D-2490521902A6}" presName="sibTrans" presStyleLbl="sibTrans2D1" presStyleIdx="1" presStyleCnt="2"/>
      <dgm:spPr/>
      <dgm:t>
        <a:bodyPr/>
        <a:lstStyle/>
        <a:p>
          <a:endParaRPr lang="en-US"/>
        </a:p>
      </dgm:t>
    </dgm:pt>
    <dgm:pt modelId="{FB59C830-D592-495B-94B7-9A74566B91DD}" type="pres">
      <dgm:prSet presAssocID="{9EB7AD0C-0262-4F10-9A4D-2490521902A6}" presName="connectorText" presStyleLbl="sibTrans2D1" presStyleIdx="1" presStyleCnt="2"/>
      <dgm:spPr/>
      <dgm:t>
        <a:bodyPr/>
        <a:lstStyle/>
        <a:p>
          <a:endParaRPr lang="en-US"/>
        </a:p>
      </dgm:t>
    </dgm:pt>
    <dgm:pt modelId="{DABD3DDA-90BC-414F-A63D-6255D91B533D}" type="pres">
      <dgm:prSet presAssocID="{D2B8E247-8938-4D51-8C4E-78B9E90B0F8C}" presName="node" presStyleLbl="node1" presStyleIdx="2" presStyleCnt="3">
        <dgm:presLayoutVars>
          <dgm:bulletEnabled val="1"/>
        </dgm:presLayoutVars>
      </dgm:prSet>
      <dgm:spPr/>
      <dgm:t>
        <a:bodyPr/>
        <a:lstStyle/>
        <a:p>
          <a:endParaRPr lang="en-US"/>
        </a:p>
      </dgm:t>
    </dgm:pt>
  </dgm:ptLst>
  <dgm:cxnLst>
    <dgm:cxn modelId="{DDF1F0AB-F14D-402A-8974-6B56A52B4AC0}" type="presOf" srcId="{B806E8F5-CC1A-4AE3-B3FD-AAF01E325C9F}" destId="{30187DE8-B2B1-48B1-B97E-713E639D2ADC}" srcOrd="0" destOrd="0" presId="urn:microsoft.com/office/officeart/2005/8/layout/process1"/>
    <dgm:cxn modelId="{4A80B66A-58AF-4CB6-99F4-3BB4961EEAAB}" srcId="{D52FA317-6DF8-49F2-8526-65A3FA0AAD3B}" destId="{2CF174DD-AF8F-4441-915B-8F2F881BB996}" srcOrd="0" destOrd="0" parTransId="{5F488579-97C1-4399-A783-C0CF8EA4533A}" sibTransId="{8E549291-BFAD-4E9A-A925-E8DA6E276D18}"/>
    <dgm:cxn modelId="{E8836757-D2FA-4D5F-AD43-C5B1ACBC7F8C}" srcId="{D52FA317-6DF8-49F2-8526-65A3FA0AAD3B}" destId="{D2B8E247-8938-4D51-8C4E-78B9E90B0F8C}" srcOrd="2" destOrd="0" parTransId="{B9E4EA4E-6EB5-4A26-926A-244DDCC04927}" sibTransId="{96E47B75-56AF-440C-8C88-098174044375}"/>
    <dgm:cxn modelId="{4CCE4FD4-1987-4F82-8FE0-D12E44254402}" type="presOf" srcId="{9EB7AD0C-0262-4F10-9A4D-2490521902A6}" destId="{237E273F-9724-44B3-9765-683CA5A0298F}" srcOrd="0" destOrd="0" presId="urn:microsoft.com/office/officeart/2005/8/layout/process1"/>
    <dgm:cxn modelId="{0212B9F7-1F8B-4CF7-B7F2-267CE013477D}" type="presOf" srcId="{2CF174DD-AF8F-4441-915B-8F2F881BB996}" destId="{96182EEC-0384-4BA1-B899-BDE2D7ACB6A2}" srcOrd="0" destOrd="0" presId="urn:microsoft.com/office/officeart/2005/8/layout/process1"/>
    <dgm:cxn modelId="{68F72774-D60A-4785-8750-121A61A277D3}" srcId="{D52FA317-6DF8-49F2-8526-65A3FA0AAD3B}" destId="{B806E8F5-CC1A-4AE3-B3FD-AAF01E325C9F}" srcOrd="1" destOrd="0" parTransId="{E51029E5-9DF7-41D2-B892-EF7F8B513D42}" sibTransId="{9EB7AD0C-0262-4F10-9A4D-2490521902A6}"/>
    <dgm:cxn modelId="{4328E150-A925-44BC-8047-ABC71D86B29E}" type="presOf" srcId="{D2B8E247-8938-4D51-8C4E-78B9E90B0F8C}" destId="{DABD3DDA-90BC-414F-A63D-6255D91B533D}" srcOrd="0" destOrd="0" presId="urn:microsoft.com/office/officeart/2005/8/layout/process1"/>
    <dgm:cxn modelId="{BF4BE220-28BA-40FF-9DD4-5D325D961963}" type="presOf" srcId="{D52FA317-6DF8-49F2-8526-65A3FA0AAD3B}" destId="{AFEDB250-CEDE-4D8A-B9F6-F87F1C0F78EE}" srcOrd="0" destOrd="0" presId="urn:microsoft.com/office/officeart/2005/8/layout/process1"/>
    <dgm:cxn modelId="{89B7180F-4743-4C2B-AFB3-E0465632A4CD}" type="presOf" srcId="{8E549291-BFAD-4E9A-A925-E8DA6E276D18}" destId="{53352FEC-A265-4AEC-916C-49A56FBEFF3A}" srcOrd="1" destOrd="0" presId="urn:microsoft.com/office/officeart/2005/8/layout/process1"/>
    <dgm:cxn modelId="{C8FD82F2-F3A1-406B-95B7-288F88B84D69}" type="presOf" srcId="{9EB7AD0C-0262-4F10-9A4D-2490521902A6}" destId="{FB59C830-D592-495B-94B7-9A74566B91DD}" srcOrd="1" destOrd="0" presId="urn:microsoft.com/office/officeart/2005/8/layout/process1"/>
    <dgm:cxn modelId="{B50DFA57-C952-492E-8322-74EB954993F3}" type="presOf" srcId="{8E549291-BFAD-4E9A-A925-E8DA6E276D18}" destId="{74EF828F-B058-415D-8E8A-F996D858830A}" srcOrd="0" destOrd="0" presId="urn:microsoft.com/office/officeart/2005/8/layout/process1"/>
    <dgm:cxn modelId="{F5628410-4B73-4109-AFE0-06479326FC37}" type="presParOf" srcId="{AFEDB250-CEDE-4D8A-B9F6-F87F1C0F78EE}" destId="{96182EEC-0384-4BA1-B899-BDE2D7ACB6A2}" srcOrd="0" destOrd="0" presId="urn:microsoft.com/office/officeart/2005/8/layout/process1"/>
    <dgm:cxn modelId="{8DC5774C-2742-4649-A419-C9BC32B1F633}" type="presParOf" srcId="{AFEDB250-CEDE-4D8A-B9F6-F87F1C0F78EE}" destId="{74EF828F-B058-415D-8E8A-F996D858830A}" srcOrd="1" destOrd="0" presId="urn:microsoft.com/office/officeart/2005/8/layout/process1"/>
    <dgm:cxn modelId="{F2FC059A-F723-460B-8938-49EE92D97BE7}" type="presParOf" srcId="{74EF828F-B058-415D-8E8A-F996D858830A}" destId="{53352FEC-A265-4AEC-916C-49A56FBEFF3A}" srcOrd="0" destOrd="0" presId="urn:microsoft.com/office/officeart/2005/8/layout/process1"/>
    <dgm:cxn modelId="{D2CB88AB-CF93-4943-9759-BF1A14251793}" type="presParOf" srcId="{AFEDB250-CEDE-4D8A-B9F6-F87F1C0F78EE}" destId="{30187DE8-B2B1-48B1-B97E-713E639D2ADC}" srcOrd="2" destOrd="0" presId="urn:microsoft.com/office/officeart/2005/8/layout/process1"/>
    <dgm:cxn modelId="{7B5712BB-3D33-4C30-9A91-FF9490CDCFCF}" type="presParOf" srcId="{AFEDB250-CEDE-4D8A-B9F6-F87F1C0F78EE}" destId="{237E273F-9724-44B3-9765-683CA5A0298F}" srcOrd="3" destOrd="0" presId="urn:microsoft.com/office/officeart/2005/8/layout/process1"/>
    <dgm:cxn modelId="{A4F1D4A3-24D3-438B-A308-2FCADAC4BD0D}" type="presParOf" srcId="{237E273F-9724-44B3-9765-683CA5A0298F}" destId="{FB59C830-D592-495B-94B7-9A74566B91DD}" srcOrd="0" destOrd="0" presId="urn:microsoft.com/office/officeart/2005/8/layout/process1"/>
    <dgm:cxn modelId="{F236C6F0-9A53-44A3-96D1-4DDD44DA7A12}" type="presParOf" srcId="{AFEDB250-CEDE-4D8A-B9F6-F87F1C0F78EE}" destId="{DABD3DDA-90BC-414F-A63D-6255D91B533D}"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182EEC-0384-4BA1-B899-BDE2D7ACB6A2}">
      <dsp:nvSpPr>
        <dsp:cNvPr id="0" name=""/>
        <dsp:cNvSpPr/>
      </dsp:nvSpPr>
      <dsp:spPr>
        <a:xfrm>
          <a:off x="3398" y="0"/>
          <a:ext cx="1015882" cy="333375"/>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File Name</a:t>
          </a:r>
        </a:p>
      </dsp:txBody>
      <dsp:txXfrm>
        <a:off x="13162" y="9764"/>
        <a:ext cx="996354" cy="313847"/>
      </dsp:txXfrm>
    </dsp:sp>
    <dsp:sp modelId="{74EF828F-B058-415D-8E8A-F996D858830A}">
      <dsp:nvSpPr>
        <dsp:cNvPr id="0" name=""/>
        <dsp:cNvSpPr/>
      </dsp:nvSpPr>
      <dsp:spPr>
        <a:xfrm>
          <a:off x="1120869" y="40718"/>
          <a:ext cx="215367" cy="25193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1120869" y="91106"/>
        <a:ext cx="150757" cy="151162"/>
      </dsp:txXfrm>
    </dsp:sp>
    <dsp:sp modelId="{30187DE8-B2B1-48B1-B97E-713E639D2ADC}">
      <dsp:nvSpPr>
        <dsp:cNvPr id="0" name=""/>
        <dsp:cNvSpPr/>
      </dsp:nvSpPr>
      <dsp:spPr>
        <a:xfrm>
          <a:off x="1425633" y="0"/>
          <a:ext cx="1015882" cy="33337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Signature Type</a:t>
          </a:r>
        </a:p>
      </dsp:txBody>
      <dsp:txXfrm>
        <a:off x="1435397" y="9764"/>
        <a:ext cx="996354" cy="313847"/>
      </dsp:txXfrm>
    </dsp:sp>
    <dsp:sp modelId="{237E273F-9724-44B3-9765-683CA5A0298F}">
      <dsp:nvSpPr>
        <dsp:cNvPr id="0" name=""/>
        <dsp:cNvSpPr/>
      </dsp:nvSpPr>
      <dsp:spPr>
        <a:xfrm>
          <a:off x="2543104" y="40718"/>
          <a:ext cx="215367" cy="251938"/>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2543104" y="91106"/>
        <a:ext cx="150757" cy="151162"/>
      </dsp:txXfrm>
    </dsp:sp>
    <dsp:sp modelId="{DABD3DDA-90BC-414F-A63D-6255D91B533D}">
      <dsp:nvSpPr>
        <dsp:cNvPr id="0" name=""/>
        <dsp:cNvSpPr/>
      </dsp:nvSpPr>
      <dsp:spPr>
        <a:xfrm>
          <a:off x="2847868" y="0"/>
          <a:ext cx="1015882" cy="3333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Signature</a:t>
          </a:r>
        </a:p>
      </dsp:txBody>
      <dsp:txXfrm>
        <a:off x="2857632" y="9764"/>
        <a:ext cx="996354" cy="31384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0D3082B159441CDAB9453FE9529FA3B"/>
        <w:category>
          <w:name w:val="General"/>
          <w:gallery w:val="placeholder"/>
        </w:category>
        <w:types>
          <w:type w:val="bbPlcHdr"/>
        </w:types>
        <w:behaviors>
          <w:behavior w:val="content"/>
        </w:behaviors>
        <w:guid w:val="{C6BCEC6D-EBBF-4410-B0C7-A550A7C50C57}"/>
      </w:docPartPr>
      <w:docPartBody>
        <w:p w:rsidR="002870C1" w:rsidRDefault="001378C9" w:rsidP="001378C9">
          <w:pPr>
            <w:pStyle w:val="90D3082B159441CDAB9453FE9529FA3B"/>
          </w:pPr>
          <w: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altName w:val="Helvetica Neue"/>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8C9"/>
    <w:rsid w:val="001378C9"/>
    <w:rsid w:val="002538D7"/>
    <w:rsid w:val="002870C1"/>
    <w:rsid w:val="00627363"/>
    <w:rsid w:val="006A3615"/>
    <w:rsid w:val="00AD43C3"/>
    <w:rsid w:val="00EE7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E6ADFF8FBD42078F3CB0D2824C2348">
    <w:name w:val="C1E6ADFF8FBD42078F3CB0D2824C2348"/>
    <w:rsid w:val="001378C9"/>
  </w:style>
  <w:style w:type="paragraph" w:customStyle="1" w:styleId="90D3082B159441CDAB9453FE9529FA3B">
    <w:name w:val="90D3082B159441CDAB9453FE9529FA3B"/>
    <w:rsid w:val="001378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6AA5A-E471-47E8-8D4D-AAE221A17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628</Words>
  <Characters>3580</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US_BMM_Letterhead</vt:lpstr>
      <vt:lpstr>Overview</vt:lpstr>
      <vt:lpstr>    Project Description</vt:lpstr>
      <vt:lpstr>        Development Requirements</vt:lpstr>
      <vt:lpstr>Project Scope</vt:lpstr>
      <vt:lpstr>    Result Management</vt:lpstr>
      <vt:lpstr>    Hash Validation Process</vt:lpstr>
      <vt:lpstr>High-Level Requirements</vt:lpstr>
      <vt:lpstr>        Result Management</vt:lpstr>
      <vt:lpstr>        Hash Validation Process</vt:lpstr>
      <vt:lpstr>Resources </vt:lpstr>
      <vt:lpstr>    Resource Files</vt:lpstr>
      <vt:lpstr>        HashResults.csv</vt:lpstr>
      <vt:lpstr>        Represents a set of results to be validated with the following table format:</vt:lpstr>
      <vt:lpstr>        HashRepository.csv</vt:lpstr>
    </vt:vector>
  </TitlesOfParts>
  <Company>BMMtestlabs</Company>
  <LinksUpToDate>false</LinksUpToDate>
  <CharactersWithSpaces>4200</CharactersWithSpaces>
  <SharedDoc>false</SharedDoc>
  <HyperlinkBase/>
  <HLinks>
    <vt:vector size="6" baseType="variant">
      <vt:variant>
        <vt:i4>6815830</vt:i4>
      </vt:variant>
      <vt:variant>
        <vt:i4>0</vt:i4>
      </vt:variant>
      <vt:variant>
        <vt:i4>0</vt:i4>
      </vt:variant>
      <vt:variant>
        <vt:i4>5</vt:i4>
      </vt:variant>
      <vt:variant>
        <vt:lpwstr>mailto:rwilliamson@bmm.com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US_BMM_Letterhead</dc:title>
  <dc:creator>travis.foley</dc:creator>
  <cp:lastModifiedBy>Jordan Rankov</cp:lastModifiedBy>
  <cp:revision>5</cp:revision>
  <cp:lastPrinted>2016-08-17T17:04:00Z</cp:lastPrinted>
  <dcterms:created xsi:type="dcterms:W3CDTF">2016-08-17T15:45:00Z</dcterms:created>
  <dcterms:modified xsi:type="dcterms:W3CDTF">2016-09-21T16:39:00Z</dcterms:modified>
</cp:coreProperties>
</file>